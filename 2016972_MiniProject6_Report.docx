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6444" w14:textId="77777777" w:rsidR="00BC3CEC" w:rsidRDefault="00BA01D3">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8576445" w14:textId="77777777" w:rsidR="00BC3CEC" w:rsidRDefault="00BA01D3">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08576514" wp14:editId="08576515">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08576446" w14:textId="3CA14909" w:rsidR="00BC3CEC" w:rsidRDefault="002F3741">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MOTION GESTURE RECOGNITION</w:t>
      </w:r>
    </w:p>
    <w:p w14:paraId="08576447" w14:textId="77777777" w:rsidR="00BC3CEC" w:rsidRDefault="00BA01D3">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08576516" wp14:editId="08576517">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08576448" w14:textId="77777777" w:rsidR="00BC3CEC" w:rsidRDefault="00BA01D3">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8576449" w14:textId="77777777" w:rsidR="00BC3CEC" w:rsidRDefault="00BC3CEC">
      <w:pPr>
        <w:spacing w:line="199" w:lineRule="auto"/>
        <w:rPr>
          <w:rFonts w:ascii="Times New Roman" w:eastAsia="Times New Roman" w:hAnsi="Times New Roman" w:cs="Times New Roman"/>
          <w:sz w:val="24"/>
          <w:szCs w:val="24"/>
        </w:rPr>
      </w:pPr>
    </w:p>
    <w:p w14:paraId="0857644A" w14:textId="77777777" w:rsidR="00BC3CEC" w:rsidRDefault="00BA01D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0857644B" w14:textId="77777777" w:rsidR="00BC3CEC" w:rsidRDefault="00BC3CEC">
      <w:pPr>
        <w:spacing w:line="139" w:lineRule="auto"/>
        <w:jc w:val="center"/>
        <w:rPr>
          <w:rFonts w:ascii="Bookman Old Style" w:eastAsia="Bookman Old Style" w:hAnsi="Bookman Old Style" w:cs="Bookman Old Style"/>
          <w:sz w:val="24"/>
          <w:szCs w:val="24"/>
        </w:rPr>
      </w:pPr>
    </w:p>
    <w:p w14:paraId="0857644C" w14:textId="77777777" w:rsidR="00BC3CEC" w:rsidRDefault="00BA01D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857644D" w14:textId="77777777" w:rsidR="00BC3CEC" w:rsidRDefault="00BC3CEC">
      <w:pPr>
        <w:spacing w:line="137" w:lineRule="auto"/>
        <w:jc w:val="center"/>
        <w:rPr>
          <w:rFonts w:ascii="Bookman Old Style" w:eastAsia="Bookman Old Style" w:hAnsi="Bookman Old Style" w:cs="Bookman Old Style"/>
          <w:sz w:val="24"/>
          <w:szCs w:val="24"/>
        </w:rPr>
      </w:pPr>
    </w:p>
    <w:p w14:paraId="0857644E" w14:textId="77777777" w:rsidR="00BC3CEC" w:rsidRDefault="00BA01D3">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0857644F" w14:textId="77777777" w:rsidR="00BC3CEC" w:rsidRDefault="00BC3CEC">
      <w:pPr>
        <w:jc w:val="center"/>
        <w:rPr>
          <w:rFonts w:ascii="Bookman Old Style" w:eastAsia="Bookman Old Style" w:hAnsi="Bookman Old Style" w:cs="Bookman Old Style"/>
          <w:b/>
          <w:color w:val="FF0000"/>
          <w:sz w:val="24"/>
          <w:szCs w:val="24"/>
        </w:rPr>
      </w:pPr>
    </w:p>
    <w:p w14:paraId="08576450" w14:textId="77777777" w:rsidR="00BC3CEC" w:rsidRDefault="00BC3CEC">
      <w:pPr>
        <w:jc w:val="center"/>
        <w:rPr>
          <w:rFonts w:ascii="Bookman Old Style" w:eastAsia="Bookman Old Style" w:hAnsi="Bookman Old Style" w:cs="Bookman Old Style"/>
          <w:b/>
          <w:sz w:val="24"/>
          <w:szCs w:val="24"/>
        </w:rPr>
      </w:pPr>
    </w:p>
    <w:p w14:paraId="08576451" w14:textId="77777777" w:rsidR="00BC3CEC" w:rsidRDefault="00BA01D3">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8576452" w14:textId="77777777" w:rsidR="00BC3CEC" w:rsidRDefault="00BC3CEC">
      <w:pPr>
        <w:spacing w:line="137" w:lineRule="auto"/>
        <w:rPr>
          <w:rFonts w:ascii="Bookman Old Style" w:eastAsia="Bookman Old Style" w:hAnsi="Bookman Old Style" w:cs="Bookman Old Style"/>
          <w:sz w:val="24"/>
          <w:szCs w:val="24"/>
        </w:rPr>
      </w:pPr>
    </w:p>
    <w:p w14:paraId="08576453" w14:textId="2C40272F" w:rsidR="00BC3CEC" w:rsidRDefault="007D0CC1">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RUUDRA AMOLA</w:t>
      </w:r>
      <w:r w:rsidR="00BA01D3">
        <w:rPr>
          <w:rFonts w:ascii="Bookman Old Style" w:eastAsia="Bookman Old Style" w:hAnsi="Bookman Old Style" w:cs="Bookman Old Style"/>
          <w:b/>
          <w:sz w:val="24"/>
          <w:szCs w:val="24"/>
        </w:rPr>
        <w:t xml:space="preserve"> </w:t>
      </w:r>
      <w:r w:rsidR="00BA01D3">
        <w:rPr>
          <w:rFonts w:ascii="Bookman Old Style" w:eastAsia="Bookman Old Style" w:hAnsi="Bookman Old Style" w:cs="Bookman Old Style"/>
          <w:sz w:val="24"/>
          <w:szCs w:val="24"/>
        </w:rPr>
        <w:tab/>
      </w:r>
      <w:r w:rsidR="00BA01D3">
        <w:rPr>
          <w:rFonts w:ascii="Bookman Old Style" w:eastAsia="Bookman Old Style" w:hAnsi="Bookman Old Style" w:cs="Bookman Old Style"/>
          <w:b/>
          <w:sz w:val="24"/>
          <w:szCs w:val="24"/>
        </w:rPr>
        <w:t>Univ R</w:t>
      </w:r>
      <w:r w:rsidR="002415E7">
        <w:rPr>
          <w:rFonts w:ascii="Bookman Old Style" w:eastAsia="Bookman Old Style" w:hAnsi="Bookman Old Style" w:cs="Bookman Old Style"/>
          <w:b/>
          <w:sz w:val="24"/>
          <w:szCs w:val="24"/>
        </w:rPr>
        <w:t xml:space="preserve">oll </w:t>
      </w:r>
      <w:r w:rsidR="00BA01D3">
        <w:rPr>
          <w:rFonts w:ascii="Bookman Old Style" w:eastAsia="Bookman Old Style" w:hAnsi="Bookman Old Style" w:cs="Bookman Old Style"/>
          <w:b/>
          <w:sz w:val="24"/>
          <w:szCs w:val="24"/>
        </w:rPr>
        <w:t>No</w:t>
      </w:r>
      <w:r>
        <w:rPr>
          <w:rFonts w:ascii="Bookman Old Style" w:eastAsia="Bookman Old Style" w:hAnsi="Bookman Old Style" w:cs="Bookman Old Style"/>
          <w:b/>
          <w:sz w:val="24"/>
          <w:szCs w:val="24"/>
        </w:rPr>
        <w:t>:</w:t>
      </w:r>
      <w:r w:rsidR="00067374">
        <w:rPr>
          <w:rFonts w:ascii="Bookman Old Style" w:eastAsia="Bookman Old Style" w:hAnsi="Bookman Old Style" w:cs="Bookman Old Style"/>
          <w:b/>
          <w:sz w:val="24"/>
          <w:szCs w:val="24"/>
        </w:rPr>
        <w:t xml:space="preserve"> 2016972 </w:t>
      </w:r>
    </w:p>
    <w:p w14:paraId="08576454" w14:textId="77777777" w:rsidR="00BC3CEC" w:rsidRDefault="00BC3CEC">
      <w:pPr>
        <w:jc w:val="center"/>
        <w:rPr>
          <w:rFonts w:ascii="Bookman Old Style" w:eastAsia="Bookman Old Style" w:hAnsi="Bookman Old Style" w:cs="Bookman Old Style"/>
          <w:b/>
          <w:sz w:val="24"/>
          <w:szCs w:val="24"/>
        </w:rPr>
      </w:pPr>
    </w:p>
    <w:p w14:paraId="08576455" w14:textId="77777777" w:rsidR="00BC3CEC" w:rsidRDefault="00BC3CEC">
      <w:pPr>
        <w:jc w:val="center"/>
        <w:rPr>
          <w:rFonts w:ascii="Bookman Old Style" w:eastAsia="Bookman Old Style" w:hAnsi="Bookman Old Style" w:cs="Bookman Old Style"/>
          <w:b/>
          <w:sz w:val="24"/>
          <w:szCs w:val="24"/>
        </w:rPr>
      </w:pPr>
    </w:p>
    <w:p w14:paraId="08576456" w14:textId="77777777" w:rsidR="00BC3CEC" w:rsidRDefault="00BC3CEC">
      <w:pPr>
        <w:jc w:val="center"/>
        <w:rPr>
          <w:rFonts w:ascii="Bookman Old Style" w:eastAsia="Bookman Old Style" w:hAnsi="Bookman Old Style" w:cs="Bookman Old Style"/>
          <w:b/>
          <w:sz w:val="24"/>
          <w:szCs w:val="24"/>
        </w:rPr>
      </w:pPr>
    </w:p>
    <w:p w14:paraId="08576457" w14:textId="77777777" w:rsidR="00BC3CEC" w:rsidRDefault="00BC3CEC">
      <w:pPr>
        <w:jc w:val="center"/>
        <w:rPr>
          <w:rFonts w:ascii="Times New Roman" w:eastAsia="Times New Roman" w:hAnsi="Times New Roman" w:cs="Times New Roman"/>
          <w:b/>
          <w:i/>
          <w:sz w:val="24"/>
          <w:szCs w:val="24"/>
        </w:rPr>
      </w:pPr>
    </w:p>
    <w:p w14:paraId="08576458" w14:textId="77777777" w:rsidR="00BC3CEC" w:rsidRDefault="00BA01D3">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08576459" w14:textId="77777777" w:rsidR="00BC3CEC" w:rsidRDefault="00BC3CEC">
      <w:pPr>
        <w:spacing w:line="34" w:lineRule="auto"/>
        <w:jc w:val="center"/>
        <w:rPr>
          <w:rFonts w:ascii="Times New Roman" w:eastAsia="Times New Roman" w:hAnsi="Times New Roman" w:cs="Times New Roman"/>
          <w:sz w:val="24"/>
          <w:szCs w:val="24"/>
        </w:rPr>
      </w:pPr>
    </w:p>
    <w:p w14:paraId="0857645A" w14:textId="0F1D1792" w:rsidR="00BC3CEC" w:rsidRDefault="00E9343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w:t>
      </w:r>
      <w:r w:rsidR="00DB3EB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Parul Madan</w:t>
      </w:r>
    </w:p>
    <w:p w14:paraId="0857645B" w14:textId="19B229AC" w:rsidR="00BC3CEC" w:rsidRDefault="00DB3EB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w:t>
      </w:r>
      <w:r w:rsidR="00771970">
        <w:rPr>
          <w:rFonts w:ascii="Times New Roman" w:eastAsia="Times New Roman" w:hAnsi="Times New Roman" w:cs="Times New Roman"/>
          <w:b/>
          <w:sz w:val="24"/>
          <w:szCs w:val="24"/>
        </w:rPr>
        <w:t>istant Professor (CSE)</w:t>
      </w:r>
    </w:p>
    <w:p w14:paraId="0857645C" w14:textId="77777777" w:rsidR="00BC3CEC" w:rsidRDefault="00BC3CEC">
      <w:pPr>
        <w:jc w:val="center"/>
        <w:rPr>
          <w:rFonts w:ascii="Times New Roman" w:eastAsia="Times New Roman" w:hAnsi="Times New Roman" w:cs="Times New Roman"/>
          <w:b/>
          <w:sz w:val="24"/>
          <w:szCs w:val="24"/>
        </w:rPr>
      </w:pPr>
    </w:p>
    <w:p w14:paraId="0857645D" w14:textId="77777777" w:rsidR="00BC3CEC" w:rsidRDefault="00BC3CEC">
      <w:pPr>
        <w:jc w:val="center"/>
        <w:rPr>
          <w:rFonts w:ascii="Times New Roman" w:eastAsia="Times New Roman" w:hAnsi="Times New Roman" w:cs="Times New Roman"/>
          <w:b/>
          <w:sz w:val="24"/>
          <w:szCs w:val="24"/>
        </w:rPr>
      </w:pPr>
    </w:p>
    <w:p w14:paraId="0857645E" w14:textId="77777777" w:rsidR="00BC3CEC" w:rsidRDefault="00BC3CEC">
      <w:pPr>
        <w:jc w:val="center"/>
        <w:rPr>
          <w:rFonts w:ascii="Times New Roman" w:eastAsia="Times New Roman" w:hAnsi="Times New Roman" w:cs="Times New Roman"/>
          <w:b/>
          <w:sz w:val="24"/>
          <w:szCs w:val="24"/>
        </w:rPr>
      </w:pPr>
    </w:p>
    <w:p w14:paraId="0857645F" w14:textId="77777777" w:rsidR="00BC3CEC" w:rsidRDefault="00BA01D3">
      <w:pPr>
        <w:jc w:val="center"/>
        <w:rPr>
          <w:rFonts w:ascii="Times New Roman" w:eastAsia="Times New Roman" w:hAnsi="Times New Roman" w:cs="Times New Roman"/>
          <w:b/>
          <w:sz w:val="24"/>
          <w:szCs w:val="24"/>
        </w:rPr>
      </w:pPr>
      <w:r>
        <w:rPr>
          <w:noProof/>
        </w:rPr>
        <w:drawing>
          <wp:inline distT="0" distB="0" distL="0" distR="0" wp14:anchorId="08576518" wp14:editId="08576519">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08576460" w14:textId="77777777" w:rsidR="00BC3CEC" w:rsidRDefault="00BC3CEC">
      <w:pPr>
        <w:jc w:val="center"/>
        <w:rPr>
          <w:rFonts w:ascii="Times New Roman" w:eastAsia="Times New Roman" w:hAnsi="Times New Roman" w:cs="Times New Roman"/>
          <w:b/>
          <w:sz w:val="24"/>
          <w:szCs w:val="24"/>
        </w:rPr>
      </w:pPr>
    </w:p>
    <w:p w14:paraId="08576461" w14:textId="77777777" w:rsidR="00BC3CEC" w:rsidRDefault="00BC3CEC">
      <w:pPr>
        <w:jc w:val="center"/>
        <w:rPr>
          <w:rFonts w:ascii="Times New Roman" w:eastAsia="Times New Roman" w:hAnsi="Times New Roman" w:cs="Times New Roman"/>
          <w:b/>
          <w:sz w:val="24"/>
          <w:szCs w:val="24"/>
        </w:rPr>
      </w:pPr>
    </w:p>
    <w:p w14:paraId="08576462" w14:textId="77777777" w:rsidR="00BC3CEC" w:rsidRDefault="00BA01D3">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08576463" w14:textId="77777777" w:rsidR="00BC3CEC" w:rsidRDefault="00BA01D3">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8576464" w14:textId="77777777" w:rsidR="00BC3CEC" w:rsidRDefault="00BA01D3">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08576465" w14:textId="6C6F382F" w:rsidR="00BC3CEC" w:rsidRDefault="00BA01D3">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w:t>
      </w:r>
      <w:r w:rsidR="005E4A14">
        <w:rPr>
          <w:rFonts w:ascii="Bookman Old Style" w:eastAsia="Bookman Old Style" w:hAnsi="Bookman Old Style" w:cs="Bookman Old Style"/>
          <w:b/>
          <w:sz w:val="32"/>
          <w:szCs w:val="32"/>
        </w:rPr>
        <w:t>une</w:t>
      </w:r>
      <w:r>
        <w:rPr>
          <w:rFonts w:ascii="Bookman Old Style" w:eastAsia="Bookman Old Style" w:hAnsi="Bookman Old Style" w:cs="Bookman Old Style"/>
          <w:b/>
          <w:sz w:val="32"/>
          <w:szCs w:val="32"/>
        </w:rPr>
        <w:t xml:space="preserve"> 2023</w:t>
      </w:r>
    </w:p>
    <w:p w14:paraId="08576466" w14:textId="77777777" w:rsidR="00BC3CEC" w:rsidRDefault="00BC3CEC">
      <w:pPr>
        <w:jc w:val="center"/>
        <w:rPr>
          <w:rFonts w:ascii="Bookman Old Style" w:eastAsia="Bookman Old Style" w:hAnsi="Bookman Old Style" w:cs="Bookman Old Style"/>
          <w:b/>
          <w:sz w:val="32"/>
          <w:szCs w:val="32"/>
        </w:rPr>
      </w:pPr>
    </w:p>
    <w:p w14:paraId="08576467" w14:textId="77777777" w:rsidR="00BC3CEC" w:rsidRDefault="00BC3CEC">
      <w:pPr>
        <w:jc w:val="center"/>
        <w:rPr>
          <w:rFonts w:ascii="Bookman Old Style" w:eastAsia="Bookman Old Style" w:hAnsi="Bookman Old Style" w:cs="Bookman Old Style"/>
          <w:b/>
          <w:sz w:val="32"/>
          <w:szCs w:val="32"/>
        </w:rPr>
      </w:pPr>
    </w:p>
    <w:p w14:paraId="08576468" w14:textId="77777777" w:rsidR="00BC3CEC" w:rsidRDefault="00BC3CEC">
      <w:pPr>
        <w:jc w:val="center"/>
        <w:rPr>
          <w:rFonts w:ascii="Bookman Old Style" w:eastAsia="Bookman Old Style" w:hAnsi="Bookman Old Style" w:cs="Bookman Old Style"/>
          <w:b/>
          <w:sz w:val="32"/>
          <w:szCs w:val="32"/>
        </w:rPr>
      </w:pPr>
    </w:p>
    <w:p w14:paraId="08576469" w14:textId="77777777" w:rsidR="00BC3CEC" w:rsidRDefault="00BA01D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0857651A" wp14:editId="0857651B">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08576524" w14:textId="77777777" w:rsidR="00BC3CEC" w:rsidRDefault="00BC3CEC">
                            <w:pPr>
                              <w:textDirection w:val="btLr"/>
                            </w:pPr>
                          </w:p>
                        </w:txbxContent>
                      </wps:txbx>
                      <wps:bodyPr spcFirstLastPara="1" wrap="square" lIns="91425" tIns="91425" rIns="91425" bIns="91425" anchor="ctr" anchorCtr="0">
                        <a:noAutofit/>
                      </wps:bodyPr>
                    </wps:wsp>
                  </a:graphicData>
                </a:graphic>
              </wp:inline>
            </w:drawing>
          </mc:Choice>
          <mc:Fallback>
            <w:pict>
              <v:rect w14:anchorId="0857651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08576524" w14:textId="77777777" w:rsidR="00BC3CEC" w:rsidRDefault="00BC3CEC">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0857651C" wp14:editId="0857651D">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0857646A" w14:textId="77777777" w:rsidR="00BC3CEC" w:rsidRDefault="00BA01D3">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857646B" w14:textId="77777777" w:rsidR="00BC3CEC" w:rsidRDefault="00BA01D3">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0857646C" w14:textId="77777777" w:rsidR="00BC3CEC" w:rsidRDefault="00BC3CEC">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857646D" w14:textId="77777777" w:rsidR="00BC3CEC" w:rsidRDefault="00BC3CEC">
      <w:pPr>
        <w:pBdr>
          <w:top w:val="nil"/>
          <w:left w:val="nil"/>
          <w:bottom w:val="nil"/>
          <w:right w:val="nil"/>
          <w:between w:val="nil"/>
        </w:pBdr>
        <w:jc w:val="both"/>
        <w:rPr>
          <w:rFonts w:ascii="Times New Roman" w:eastAsia="Times New Roman" w:hAnsi="Times New Roman" w:cs="Times New Roman"/>
          <w:color w:val="000000"/>
          <w:sz w:val="24"/>
          <w:szCs w:val="24"/>
        </w:rPr>
      </w:pPr>
    </w:p>
    <w:p w14:paraId="2E109332" w14:textId="77777777" w:rsidR="0090687D" w:rsidRDefault="00BA01D3">
      <w:pPr>
        <w:tabs>
          <w:tab w:val="left" w:pos="9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p>
    <w:p w14:paraId="0857646E" w14:textId="7E375896" w:rsidR="00BC3CEC" w:rsidRDefault="00BA01D3">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sidR="00846774">
        <w:rPr>
          <w:rFonts w:ascii="Times New Roman" w:eastAsia="Times New Roman" w:hAnsi="Times New Roman" w:cs="Times New Roman"/>
          <w:b/>
          <w:sz w:val="24"/>
          <w:szCs w:val="24"/>
        </w:rPr>
        <w:t xml:space="preserve">Motion </w:t>
      </w:r>
      <w:r w:rsidR="00E9343C">
        <w:rPr>
          <w:rFonts w:ascii="Times New Roman" w:eastAsia="Times New Roman" w:hAnsi="Times New Roman" w:cs="Times New Roman"/>
          <w:b/>
          <w:sz w:val="24"/>
          <w:szCs w:val="24"/>
        </w:rPr>
        <w:t>Gesture</w:t>
      </w:r>
      <w:r w:rsidR="00846774">
        <w:rPr>
          <w:rFonts w:ascii="Times New Roman" w:eastAsia="Times New Roman" w:hAnsi="Times New Roman" w:cs="Times New Roman"/>
          <w:b/>
          <w:sz w:val="24"/>
          <w:szCs w:val="24"/>
        </w:rPr>
        <w:t xml:space="preserve"> Recognition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w:t>
      </w:r>
      <w:r w:rsidR="00172FA6">
        <w:rPr>
          <w:rFonts w:ascii="Times New Roman" w:eastAsia="Times New Roman" w:hAnsi="Times New Roman" w:cs="Times New Roman"/>
          <w:sz w:val="24"/>
          <w:szCs w:val="24"/>
        </w:rPr>
        <w:t xml:space="preserve"> 6</w:t>
      </w:r>
      <w:r w:rsidR="00172FA6" w:rsidRPr="00172FA6">
        <w:rPr>
          <w:rFonts w:ascii="Times New Roman" w:eastAsia="Times New Roman" w:hAnsi="Times New Roman" w:cs="Times New Roman"/>
          <w:sz w:val="24"/>
          <w:szCs w:val="24"/>
          <w:vertAlign w:val="superscript"/>
        </w:rPr>
        <w:t>th</w:t>
      </w:r>
      <w:r w:rsidR="00172FA6">
        <w:rPr>
          <w:rFonts w:ascii="Times New Roman" w:eastAsia="Times New Roman" w:hAnsi="Times New Roman" w:cs="Times New Roman"/>
          <w:sz w:val="24"/>
          <w:szCs w:val="24"/>
        </w:rPr>
        <w:t xml:space="preserve"> semester</w:t>
      </w:r>
      <w:r>
        <w:rPr>
          <w:rFonts w:ascii="Times New Roman" w:eastAsia="Times New Roman" w:hAnsi="Times New Roman" w:cs="Times New Roman"/>
          <w:sz w:val="24"/>
          <w:szCs w:val="24"/>
        </w:rPr>
        <w:t xml:space="preserve">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50565E">
        <w:rPr>
          <w:rFonts w:ascii="Times New Roman" w:eastAsia="Times New Roman" w:hAnsi="Times New Roman" w:cs="Times New Roman"/>
          <w:sz w:val="24"/>
          <w:szCs w:val="24"/>
        </w:rPr>
        <w:t xml:space="preserve"> </w:t>
      </w:r>
      <w:r w:rsidR="00E9343C">
        <w:rPr>
          <w:rFonts w:ascii="Times New Roman" w:eastAsia="Times New Roman" w:hAnsi="Times New Roman" w:cs="Times New Roman"/>
          <w:b/>
          <w:sz w:val="24"/>
          <w:szCs w:val="24"/>
        </w:rPr>
        <w:t>D</w:t>
      </w:r>
      <w:r w:rsidR="000D6937">
        <w:rPr>
          <w:rFonts w:ascii="Times New Roman" w:eastAsia="Times New Roman" w:hAnsi="Times New Roman" w:cs="Times New Roman"/>
          <w:b/>
          <w:sz w:val="24"/>
          <w:szCs w:val="24"/>
        </w:rPr>
        <w:t xml:space="preserve">r. </w:t>
      </w:r>
      <w:r w:rsidR="00E9343C">
        <w:rPr>
          <w:rFonts w:ascii="Times New Roman" w:eastAsia="Times New Roman" w:hAnsi="Times New Roman" w:cs="Times New Roman"/>
          <w:b/>
          <w:sz w:val="24"/>
          <w:szCs w:val="24"/>
        </w:rPr>
        <w:t>Parul Madan</w:t>
      </w:r>
      <w:r>
        <w:rPr>
          <w:rFonts w:ascii="Times New Roman" w:eastAsia="Times New Roman" w:hAnsi="Times New Roman" w:cs="Times New Roman"/>
          <w:b/>
          <w:sz w:val="24"/>
          <w:szCs w:val="24"/>
        </w:rPr>
        <w:t xml:space="preserve">, </w:t>
      </w:r>
      <w:r w:rsidR="000D6937">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0857646F" w14:textId="3967AA6D" w:rsidR="00BC3CEC" w:rsidRDefault="00BC3CEC">
      <w:pPr>
        <w:spacing w:line="360" w:lineRule="auto"/>
        <w:jc w:val="both"/>
        <w:rPr>
          <w:rFonts w:ascii="Times New Roman" w:eastAsia="Times New Roman" w:hAnsi="Times New Roman" w:cs="Times New Roman"/>
          <w:sz w:val="24"/>
          <w:szCs w:val="24"/>
        </w:rPr>
      </w:pPr>
    </w:p>
    <w:p w14:paraId="08576470" w14:textId="5D6AA20E" w:rsidR="00BC3CEC" w:rsidRDefault="003367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07C07E20" wp14:editId="0AA1FBFC">
                <wp:simplePos x="0" y="0"/>
                <wp:positionH relativeFrom="column">
                  <wp:posOffset>4437380</wp:posOffset>
                </wp:positionH>
                <wp:positionV relativeFrom="paragraph">
                  <wp:posOffset>-25400</wp:posOffset>
                </wp:positionV>
                <wp:extent cx="1288775" cy="551010"/>
                <wp:effectExtent l="38100" t="38100" r="26035" b="59055"/>
                <wp:wrapNone/>
                <wp:docPr id="42" name="Ink 42"/>
                <wp:cNvGraphicFramePr/>
                <a:graphic xmlns:a="http://schemas.openxmlformats.org/drawingml/2006/main">
                  <a:graphicData uri="http://schemas.microsoft.com/office/word/2010/wordprocessingInk">
                    <w14:contentPart bwMode="auto" r:id="rId11">
                      <w14:nvContentPartPr>
                        <w14:cNvContentPartPr/>
                      </w14:nvContentPartPr>
                      <w14:xfrm>
                        <a:off x="0" y="0"/>
                        <a:ext cx="1288775" cy="551010"/>
                      </w14:xfrm>
                    </w14:contentPart>
                  </a:graphicData>
                </a:graphic>
              </wp:anchor>
            </w:drawing>
          </mc:Choice>
          <mc:Fallback>
            <w:pict>
              <v:shapetype w14:anchorId="06505E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348.7pt;margin-top:-2.7pt;width:102.9pt;height:44.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">
                <v:imagedata r:id="rId12" o:title=""/>
              </v:shape>
            </w:pict>
          </mc:Fallback>
        </mc:AlternateContent>
      </w:r>
      <w:r w:rsidR="00BA01D3">
        <w:rPr>
          <w:rFonts w:ascii="Times New Roman" w:eastAsia="Times New Roman" w:hAnsi="Times New Roman" w:cs="Times New Roman"/>
          <w:sz w:val="24"/>
          <w:szCs w:val="24"/>
        </w:rPr>
        <w:tab/>
      </w:r>
    </w:p>
    <w:p w14:paraId="08576471" w14:textId="1D777D49" w:rsidR="00BC3CEC" w:rsidRDefault="009B6B5F" w:rsidP="009B6B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71970">
        <w:rPr>
          <w:rFonts w:ascii="Times New Roman" w:eastAsia="Times New Roman" w:hAnsi="Times New Roman" w:cs="Times New Roman"/>
          <w:sz w:val="24"/>
          <w:szCs w:val="24"/>
        </w:rPr>
        <w:t>RUUDRA AMOLA</w:t>
      </w:r>
      <w:r>
        <w:rPr>
          <w:rFonts w:ascii="Times New Roman" w:eastAsia="Times New Roman" w:hAnsi="Times New Roman" w:cs="Times New Roman"/>
          <w:sz w:val="24"/>
          <w:szCs w:val="24"/>
        </w:rPr>
        <w:t xml:space="preserve">                        </w:t>
      </w:r>
      <w:r w:rsidR="00373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2016972</w:t>
      </w:r>
    </w:p>
    <w:p w14:paraId="08576472" w14:textId="551E43CB" w:rsidR="00BC3CEC" w:rsidRDefault="00BA01D3">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University Roll </w:t>
      </w:r>
      <w:r w:rsidR="000D6937">
        <w:rPr>
          <w:rFonts w:ascii="Times New Roman" w:eastAsia="Times New Roman" w:hAnsi="Times New Roman" w:cs="Times New Roman"/>
          <w:sz w:val="24"/>
          <w:szCs w:val="24"/>
        </w:rPr>
        <w:t>N</w:t>
      </w:r>
      <w:r w:rsidR="009B6B5F">
        <w:rPr>
          <w:rFonts w:ascii="Times New Roman" w:eastAsia="Times New Roman" w:hAnsi="Times New Roman" w:cs="Times New Roman"/>
          <w:sz w:val="24"/>
          <w:szCs w:val="24"/>
        </w:rPr>
        <w:t>umber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signature</w:t>
      </w:r>
    </w:p>
    <w:p w14:paraId="08576473" w14:textId="77777777" w:rsidR="00BC3CEC" w:rsidRDefault="00BC3CEC">
      <w:pPr>
        <w:spacing w:line="360" w:lineRule="auto"/>
        <w:jc w:val="both"/>
        <w:rPr>
          <w:rFonts w:ascii="Bookman Old Style" w:eastAsia="Bookman Old Style" w:hAnsi="Bookman Old Style" w:cs="Bookman Old Style"/>
          <w:sz w:val="24"/>
          <w:szCs w:val="24"/>
        </w:rPr>
      </w:pPr>
    </w:p>
    <w:p w14:paraId="08576474"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5"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6"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7"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8"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9"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A"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B"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C" w14:textId="77777777" w:rsidR="00BC3CEC" w:rsidRDefault="00BC3CEC">
      <w:pPr>
        <w:pBdr>
          <w:bottom w:val="single" w:sz="12" w:space="1" w:color="000000"/>
        </w:pBdr>
        <w:spacing w:line="480" w:lineRule="auto"/>
        <w:jc w:val="center"/>
        <w:rPr>
          <w:rFonts w:ascii="Times New Roman" w:eastAsia="Times New Roman" w:hAnsi="Times New Roman" w:cs="Times New Roman"/>
          <w:b/>
          <w:sz w:val="36"/>
          <w:szCs w:val="36"/>
        </w:rPr>
      </w:pPr>
    </w:p>
    <w:p w14:paraId="0857647D" w14:textId="77777777" w:rsidR="00BC3CEC" w:rsidRPr="00117BB4" w:rsidRDefault="00BA01D3">
      <w:pPr>
        <w:pBdr>
          <w:bottom w:val="single" w:sz="12" w:space="1" w:color="000000"/>
        </w:pBdr>
        <w:spacing w:line="480" w:lineRule="auto"/>
        <w:jc w:val="center"/>
        <w:rPr>
          <w:rFonts w:ascii="Times New Roman" w:eastAsia="Times New Roman" w:hAnsi="Times New Roman" w:cs="Times New Roman"/>
          <w:b/>
          <w:sz w:val="36"/>
          <w:szCs w:val="36"/>
          <w:u w:val="single"/>
        </w:rPr>
      </w:pPr>
      <w:r w:rsidRPr="00117BB4">
        <w:rPr>
          <w:rFonts w:ascii="Times New Roman" w:eastAsia="Times New Roman" w:hAnsi="Times New Roman" w:cs="Times New Roman"/>
          <w:b/>
          <w:sz w:val="36"/>
          <w:szCs w:val="36"/>
          <w:u w:val="single"/>
        </w:rPr>
        <w:t>Table of Contents</w:t>
      </w:r>
    </w:p>
    <w:p w14:paraId="0857647E" w14:textId="77777777" w:rsidR="00BC3CEC" w:rsidRDefault="00BC3CEC">
      <w:pPr>
        <w:jc w:val="center"/>
        <w:rPr>
          <w:b/>
        </w:rPr>
      </w:pPr>
    </w:p>
    <w:tbl>
      <w:tblPr>
        <w:tblStyle w:val="a"/>
        <w:tblW w:w="8312" w:type="dxa"/>
        <w:tblInd w:w="363" w:type="dxa"/>
        <w:tblBorders>
          <w:top w:val="nil"/>
          <w:left w:val="nil"/>
          <w:bottom w:val="nil"/>
          <w:right w:val="nil"/>
          <w:insideH w:val="nil"/>
          <w:insideV w:val="nil"/>
        </w:tblBorders>
        <w:tblLayout w:type="fixed"/>
        <w:tblLook w:val="0400" w:firstRow="0" w:lastRow="0" w:firstColumn="0" w:lastColumn="0" w:noHBand="0" w:noVBand="1"/>
      </w:tblPr>
      <w:tblGrid>
        <w:gridCol w:w="1842"/>
        <w:gridCol w:w="5016"/>
        <w:gridCol w:w="1454"/>
      </w:tblGrid>
      <w:tr w:rsidR="00BC3CEC" w14:paraId="08576482" w14:textId="77777777" w:rsidTr="00BA01D3">
        <w:trPr>
          <w:trHeight w:val="587"/>
        </w:trPr>
        <w:tc>
          <w:tcPr>
            <w:tcW w:w="1842" w:type="dxa"/>
          </w:tcPr>
          <w:p w14:paraId="0857647F" w14:textId="77777777" w:rsidR="00BC3CEC" w:rsidRDefault="00BA01D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5016" w:type="dxa"/>
          </w:tcPr>
          <w:p w14:paraId="08576480" w14:textId="77777777" w:rsidR="00BC3CEC" w:rsidRDefault="00BA01D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54" w:type="dxa"/>
          </w:tcPr>
          <w:p w14:paraId="08576481" w14:textId="77777777" w:rsidR="00BC3CEC" w:rsidRDefault="00BA01D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C3CEC" w14:paraId="08576486" w14:textId="77777777" w:rsidTr="00BA01D3">
        <w:trPr>
          <w:trHeight w:val="567"/>
        </w:trPr>
        <w:tc>
          <w:tcPr>
            <w:tcW w:w="1842" w:type="dxa"/>
          </w:tcPr>
          <w:p w14:paraId="08576483" w14:textId="77777777" w:rsidR="00BC3CEC" w:rsidRDefault="00BA01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5016" w:type="dxa"/>
          </w:tcPr>
          <w:p w14:paraId="08576484" w14:textId="77777777" w:rsidR="00BC3CEC" w:rsidRDefault="00BA01D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454" w:type="dxa"/>
          </w:tcPr>
          <w:p w14:paraId="08576485" w14:textId="1B214BE9" w:rsidR="00BC3CEC" w:rsidRDefault="00117B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BC3CEC" w14:paraId="0857648A" w14:textId="77777777" w:rsidTr="00BA01D3">
        <w:trPr>
          <w:trHeight w:val="567"/>
        </w:trPr>
        <w:tc>
          <w:tcPr>
            <w:tcW w:w="1842" w:type="dxa"/>
          </w:tcPr>
          <w:p w14:paraId="08576487" w14:textId="77777777" w:rsidR="00BC3CEC" w:rsidRDefault="00BA01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5016" w:type="dxa"/>
          </w:tcPr>
          <w:p w14:paraId="08576488" w14:textId="77777777" w:rsidR="00BC3CEC" w:rsidRDefault="00BA01D3">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454" w:type="dxa"/>
          </w:tcPr>
          <w:p w14:paraId="08576489" w14:textId="58F3A226" w:rsidR="00BC3CEC" w:rsidRDefault="0050565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BC3CEC" w14:paraId="0857648E" w14:textId="77777777" w:rsidTr="00BA01D3">
        <w:trPr>
          <w:trHeight w:val="567"/>
        </w:trPr>
        <w:tc>
          <w:tcPr>
            <w:tcW w:w="1842" w:type="dxa"/>
          </w:tcPr>
          <w:p w14:paraId="0857648B" w14:textId="77777777" w:rsidR="00BC3CEC" w:rsidRDefault="00BA01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5016" w:type="dxa"/>
          </w:tcPr>
          <w:p w14:paraId="0857648C" w14:textId="77777777" w:rsidR="00BC3CEC" w:rsidRDefault="00BA01D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454" w:type="dxa"/>
          </w:tcPr>
          <w:p w14:paraId="0857648D" w14:textId="46BB6D5A" w:rsidR="00BC3CEC" w:rsidRDefault="0050565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BC3CEC" w14:paraId="08576492" w14:textId="77777777" w:rsidTr="00BA01D3">
        <w:trPr>
          <w:trHeight w:val="587"/>
        </w:trPr>
        <w:tc>
          <w:tcPr>
            <w:tcW w:w="1842" w:type="dxa"/>
          </w:tcPr>
          <w:p w14:paraId="0857648F" w14:textId="77777777" w:rsidR="00BC3CEC" w:rsidRDefault="00BA01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5016" w:type="dxa"/>
          </w:tcPr>
          <w:p w14:paraId="08576490" w14:textId="77777777" w:rsidR="00BC3CEC" w:rsidRDefault="00BA01D3">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454" w:type="dxa"/>
          </w:tcPr>
          <w:p w14:paraId="08576491" w14:textId="4DCB25E5" w:rsidR="00BC3CEC" w:rsidRDefault="00C31F4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C3CEC" w14:paraId="08576496" w14:textId="77777777" w:rsidTr="00BA01D3">
        <w:trPr>
          <w:trHeight w:val="587"/>
        </w:trPr>
        <w:tc>
          <w:tcPr>
            <w:tcW w:w="1842" w:type="dxa"/>
          </w:tcPr>
          <w:p w14:paraId="08576493" w14:textId="77777777" w:rsidR="00BC3CEC" w:rsidRDefault="00BA01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5016" w:type="dxa"/>
          </w:tcPr>
          <w:p w14:paraId="08576494" w14:textId="77777777" w:rsidR="00BC3CEC" w:rsidRDefault="00BA01D3">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454" w:type="dxa"/>
          </w:tcPr>
          <w:p w14:paraId="08576495" w14:textId="024012BE" w:rsidR="00BC3CEC" w:rsidRDefault="008D06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BC3CEC" w14:paraId="0857649A" w14:textId="77777777" w:rsidTr="00BA01D3">
        <w:trPr>
          <w:trHeight w:val="567"/>
        </w:trPr>
        <w:tc>
          <w:tcPr>
            <w:tcW w:w="1842" w:type="dxa"/>
          </w:tcPr>
          <w:p w14:paraId="08576497" w14:textId="77777777" w:rsidR="00BC3CEC" w:rsidRDefault="00BC3CEC">
            <w:pPr>
              <w:jc w:val="center"/>
              <w:rPr>
                <w:rFonts w:ascii="Times New Roman" w:eastAsia="Times New Roman" w:hAnsi="Times New Roman" w:cs="Times New Roman"/>
                <w:sz w:val="24"/>
                <w:szCs w:val="24"/>
              </w:rPr>
            </w:pPr>
          </w:p>
        </w:tc>
        <w:tc>
          <w:tcPr>
            <w:tcW w:w="5016" w:type="dxa"/>
          </w:tcPr>
          <w:p w14:paraId="08576498" w14:textId="0A8B3FF5" w:rsidR="00BC3CEC" w:rsidRDefault="00BC3CEC">
            <w:pPr>
              <w:rPr>
                <w:rFonts w:ascii="Times New Roman" w:eastAsia="Times New Roman" w:hAnsi="Times New Roman" w:cs="Times New Roman"/>
                <w:sz w:val="24"/>
                <w:szCs w:val="24"/>
              </w:rPr>
            </w:pPr>
          </w:p>
        </w:tc>
        <w:tc>
          <w:tcPr>
            <w:tcW w:w="1454" w:type="dxa"/>
          </w:tcPr>
          <w:p w14:paraId="08576499" w14:textId="77777777" w:rsidR="00BC3CEC" w:rsidRDefault="00BC3CEC">
            <w:pPr>
              <w:jc w:val="center"/>
              <w:rPr>
                <w:rFonts w:ascii="Times New Roman" w:eastAsia="Times New Roman" w:hAnsi="Times New Roman" w:cs="Times New Roman"/>
                <w:b/>
                <w:sz w:val="24"/>
                <w:szCs w:val="24"/>
              </w:rPr>
            </w:pPr>
          </w:p>
        </w:tc>
      </w:tr>
    </w:tbl>
    <w:p w14:paraId="0857649B" w14:textId="77777777" w:rsidR="00BC3CEC" w:rsidRDefault="00BC3CEC">
      <w:pPr>
        <w:jc w:val="center"/>
        <w:rPr>
          <w:b/>
        </w:rPr>
      </w:pPr>
    </w:p>
    <w:p w14:paraId="0857649C" w14:textId="77777777" w:rsidR="00BC3CEC" w:rsidRDefault="00BC3CEC">
      <w:pPr>
        <w:spacing w:line="480" w:lineRule="auto"/>
        <w:jc w:val="center"/>
        <w:rPr>
          <w:rFonts w:ascii="Bookman Old Style" w:eastAsia="Bookman Old Style" w:hAnsi="Bookman Old Style" w:cs="Bookman Old Style"/>
          <w:sz w:val="32"/>
          <w:szCs w:val="32"/>
        </w:rPr>
      </w:pPr>
    </w:p>
    <w:p w14:paraId="0857649D" w14:textId="77777777" w:rsidR="00BC3CEC" w:rsidRDefault="00BC3CEC">
      <w:pPr>
        <w:spacing w:line="480" w:lineRule="auto"/>
        <w:jc w:val="center"/>
        <w:rPr>
          <w:rFonts w:ascii="Bookman Old Style" w:eastAsia="Bookman Old Style" w:hAnsi="Bookman Old Style" w:cs="Bookman Old Style"/>
          <w:sz w:val="32"/>
          <w:szCs w:val="32"/>
        </w:rPr>
      </w:pPr>
    </w:p>
    <w:p w14:paraId="0857649E" w14:textId="77777777" w:rsidR="00BC3CEC" w:rsidRDefault="00BC3CEC">
      <w:pPr>
        <w:spacing w:line="480" w:lineRule="auto"/>
        <w:jc w:val="center"/>
        <w:rPr>
          <w:rFonts w:ascii="Bookman Old Style" w:eastAsia="Bookman Old Style" w:hAnsi="Bookman Old Style" w:cs="Bookman Old Style"/>
          <w:sz w:val="32"/>
          <w:szCs w:val="32"/>
        </w:rPr>
      </w:pPr>
    </w:p>
    <w:p w14:paraId="0857649F" w14:textId="77777777" w:rsidR="00BC3CEC" w:rsidRDefault="00BC3CEC">
      <w:pPr>
        <w:spacing w:line="480" w:lineRule="auto"/>
        <w:jc w:val="center"/>
        <w:rPr>
          <w:rFonts w:ascii="Bookman Old Style" w:eastAsia="Bookman Old Style" w:hAnsi="Bookman Old Style" w:cs="Bookman Old Style"/>
          <w:sz w:val="32"/>
          <w:szCs w:val="32"/>
        </w:rPr>
      </w:pPr>
    </w:p>
    <w:p w14:paraId="085764A0" w14:textId="77777777" w:rsidR="00BC3CEC" w:rsidRDefault="00BC3CEC">
      <w:pPr>
        <w:spacing w:line="480" w:lineRule="auto"/>
        <w:jc w:val="center"/>
        <w:rPr>
          <w:rFonts w:ascii="Bookman Old Style" w:eastAsia="Bookman Old Style" w:hAnsi="Bookman Old Style" w:cs="Bookman Old Style"/>
          <w:sz w:val="32"/>
          <w:szCs w:val="32"/>
        </w:rPr>
      </w:pPr>
    </w:p>
    <w:p w14:paraId="085764A1" w14:textId="77777777" w:rsidR="00BC3CEC" w:rsidRDefault="00BC3CEC">
      <w:pPr>
        <w:spacing w:line="480" w:lineRule="auto"/>
        <w:jc w:val="center"/>
        <w:rPr>
          <w:rFonts w:ascii="Bookman Old Style" w:eastAsia="Bookman Old Style" w:hAnsi="Bookman Old Style" w:cs="Bookman Old Style"/>
          <w:sz w:val="32"/>
          <w:szCs w:val="32"/>
        </w:rPr>
      </w:pPr>
    </w:p>
    <w:p w14:paraId="085764A2" w14:textId="77777777" w:rsidR="00BC3CEC" w:rsidRDefault="00BC3CEC">
      <w:pPr>
        <w:spacing w:line="480" w:lineRule="auto"/>
        <w:jc w:val="center"/>
        <w:rPr>
          <w:rFonts w:ascii="Bookman Old Style" w:eastAsia="Bookman Old Style" w:hAnsi="Bookman Old Style" w:cs="Bookman Old Style"/>
          <w:sz w:val="32"/>
          <w:szCs w:val="32"/>
        </w:rPr>
      </w:pPr>
    </w:p>
    <w:p w14:paraId="085764A3" w14:textId="77777777" w:rsidR="00BC3CEC" w:rsidRDefault="00BC3CEC">
      <w:pPr>
        <w:spacing w:line="480" w:lineRule="auto"/>
        <w:jc w:val="center"/>
        <w:rPr>
          <w:rFonts w:ascii="Bookman Old Style" w:eastAsia="Bookman Old Style" w:hAnsi="Bookman Old Style" w:cs="Bookman Old Style"/>
          <w:sz w:val="32"/>
          <w:szCs w:val="32"/>
        </w:rPr>
      </w:pPr>
    </w:p>
    <w:p w14:paraId="085764A4" w14:textId="77777777" w:rsidR="00BC3CEC" w:rsidRDefault="00BC3CEC">
      <w:pPr>
        <w:spacing w:line="480" w:lineRule="auto"/>
        <w:jc w:val="center"/>
        <w:rPr>
          <w:rFonts w:ascii="Bookman Old Style" w:eastAsia="Bookman Old Style" w:hAnsi="Bookman Old Style" w:cs="Bookman Old Style"/>
          <w:sz w:val="32"/>
          <w:szCs w:val="32"/>
        </w:rPr>
      </w:pPr>
    </w:p>
    <w:p w14:paraId="085764A5" w14:textId="77777777" w:rsidR="00BC3CEC" w:rsidRDefault="00BC3CEC">
      <w:pPr>
        <w:spacing w:line="480" w:lineRule="auto"/>
        <w:jc w:val="center"/>
        <w:rPr>
          <w:rFonts w:ascii="Bookman Old Style" w:eastAsia="Bookman Old Style" w:hAnsi="Bookman Old Style" w:cs="Bookman Old Style"/>
          <w:sz w:val="32"/>
          <w:szCs w:val="32"/>
        </w:rPr>
      </w:pPr>
    </w:p>
    <w:p w14:paraId="085764A6" w14:textId="77777777" w:rsidR="00BC3CEC" w:rsidRDefault="00BC3CEC">
      <w:pPr>
        <w:spacing w:line="480" w:lineRule="auto"/>
        <w:jc w:val="center"/>
        <w:rPr>
          <w:rFonts w:ascii="Bookman Old Style" w:eastAsia="Bookman Old Style" w:hAnsi="Bookman Old Style" w:cs="Bookman Old Style"/>
          <w:sz w:val="32"/>
          <w:szCs w:val="32"/>
        </w:rPr>
        <w:sectPr w:rsidR="00BC3CEC">
          <w:footerReference w:type="default" r:id="rId13"/>
          <w:pgSz w:w="11906" w:h="16838"/>
          <w:pgMar w:top="1440" w:right="1440" w:bottom="1440" w:left="1440" w:header="720" w:footer="720" w:gutter="0"/>
          <w:pgNumType w:start="1"/>
          <w:cols w:space="720"/>
        </w:sectPr>
      </w:pPr>
    </w:p>
    <w:p w14:paraId="085764A7" w14:textId="77777777" w:rsidR="00BC3CEC" w:rsidRDefault="00BA01D3">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085764A8" w14:textId="77777777" w:rsidR="00BC3CEC" w:rsidRPr="00616455" w:rsidRDefault="00BA01D3">
      <w:pPr>
        <w:spacing w:line="480" w:lineRule="auto"/>
        <w:jc w:val="center"/>
        <w:rPr>
          <w:rFonts w:ascii="Times New Roman" w:eastAsia="Times New Roman" w:hAnsi="Times New Roman" w:cs="Times New Roman"/>
          <w:b/>
          <w:sz w:val="40"/>
          <w:szCs w:val="40"/>
          <w:u w:val="single"/>
        </w:rPr>
      </w:pPr>
      <w:r w:rsidRPr="00616455">
        <w:rPr>
          <w:rFonts w:ascii="Times New Roman" w:eastAsia="Times New Roman" w:hAnsi="Times New Roman" w:cs="Times New Roman"/>
          <w:b/>
          <w:sz w:val="40"/>
          <w:szCs w:val="40"/>
          <w:u w:val="single"/>
        </w:rPr>
        <w:t>Int</w:t>
      </w:r>
      <w:r w:rsidRPr="00E66E6C">
        <w:rPr>
          <w:rFonts w:ascii="Times New Roman" w:eastAsia="Times New Roman" w:hAnsi="Times New Roman" w:cs="Times New Roman"/>
          <w:b/>
          <w:sz w:val="36"/>
          <w:szCs w:val="36"/>
          <w:u w:val="single"/>
        </w:rPr>
        <w:t xml:space="preserve">roduction </w:t>
      </w:r>
    </w:p>
    <w:p w14:paraId="73FC4A07" w14:textId="77777777" w:rsidR="004E3404" w:rsidRPr="00C12926" w:rsidRDefault="00E7779A" w:rsidP="004E3404">
      <w:pPr>
        <w:spacing w:before="120" w:after="120" w:line="360" w:lineRule="auto"/>
        <w:jc w:val="both"/>
        <w:rPr>
          <w:rFonts w:ascii="Times New Roman" w:eastAsia="Times New Roman" w:hAnsi="Times New Roman" w:cs="Times New Roman"/>
          <w:b/>
          <w:bCs/>
          <w:sz w:val="28"/>
          <w:szCs w:val="28"/>
        </w:rPr>
      </w:pPr>
      <w:r w:rsidRPr="00CE3B53">
        <w:rPr>
          <w:rFonts w:ascii="Times New Roman" w:eastAsia="Times New Roman" w:hAnsi="Times New Roman" w:cs="Times New Roman"/>
          <w:b/>
          <w:bCs/>
          <w:sz w:val="28"/>
          <w:szCs w:val="28"/>
        </w:rPr>
        <w:t>Problem Statement:</w:t>
      </w:r>
      <w:r w:rsidR="004E3404" w:rsidRPr="00C12926">
        <w:rPr>
          <w:rFonts w:ascii="Times New Roman" w:eastAsia="Times New Roman" w:hAnsi="Times New Roman" w:cs="Times New Roman"/>
          <w:b/>
          <w:bCs/>
          <w:sz w:val="28"/>
          <w:szCs w:val="28"/>
        </w:rPr>
        <w:t xml:space="preserve"> </w:t>
      </w:r>
    </w:p>
    <w:p w14:paraId="61C9DBAC" w14:textId="3291A8DD" w:rsidR="00C12926" w:rsidRPr="00B54811" w:rsidRDefault="004E3404" w:rsidP="004E3404">
      <w:pPr>
        <w:spacing w:before="120" w:after="120" w:line="360" w:lineRule="auto"/>
        <w:jc w:val="both"/>
        <w:rPr>
          <w:rFonts w:ascii="Times New Roman" w:eastAsia="Times New Roman" w:hAnsi="Times New Roman" w:cs="Times New Roman"/>
          <w:sz w:val="24"/>
          <w:szCs w:val="24"/>
        </w:rPr>
      </w:pPr>
      <w:r w:rsidRPr="00B54811">
        <w:rPr>
          <w:rFonts w:ascii="Times New Roman" w:eastAsia="Times New Roman" w:hAnsi="Times New Roman" w:cs="Times New Roman"/>
          <w:sz w:val="24"/>
          <w:szCs w:val="24"/>
        </w:rPr>
        <w:t>The main purpose of this project is to build a</w:t>
      </w:r>
      <w:r w:rsidR="00846774">
        <w:rPr>
          <w:rFonts w:ascii="Times New Roman" w:eastAsia="Times New Roman" w:hAnsi="Times New Roman" w:cs="Times New Roman"/>
          <w:sz w:val="24"/>
          <w:szCs w:val="24"/>
        </w:rPr>
        <w:t xml:space="preserve">n application of motion gesture recognition technology. Further </w:t>
      </w:r>
      <w:r w:rsidR="00F43626">
        <w:rPr>
          <w:rFonts w:ascii="Times New Roman" w:eastAsia="Times New Roman" w:hAnsi="Times New Roman" w:cs="Times New Roman"/>
          <w:sz w:val="24"/>
          <w:szCs w:val="24"/>
        </w:rPr>
        <w:t xml:space="preserve">implemented few basic hand gestures </w:t>
      </w:r>
      <w:r w:rsidR="00E534E1">
        <w:rPr>
          <w:rFonts w:ascii="Times New Roman" w:eastAsia="Times New Roman" w:hAnsi="Times New Roman" w:cs="Times New Roman"/>
          <w:sz w:val="24"/>
          <w:szCs w:val="24"/>
        </w:rPr>
        <w:t>using Open CV in Python.</w:t>
      </w:r>
    </w:p>
    <w:p w14:paraId="1F5B55D3" w14:textId="77777777" w:rsidR="00C12926" w:rsidRPr="00B54811" w:rsidRDefault="00C12926" w:rsidP="004E3404">
      <w:pPr>
        <w:spacing w:before="120" w:after="120" w:line="360" w:lineRule="auto"/>
        <w:jc w:val="both"/>
        <w:rPr>
          <w:rFonts w:ascii="Times New Roman" w:eastAsia="Times New Roman" w:hAnsi="Times New Roman" w:cs="Times New Roman"/>
          <w:sz w:val="24"/>
          <w:szCs w:val="24"/>
        </w:rPr>
      </w:pPr>
    </w:p>
    <w:p w14:paraId="6C6E4D18" w14:textId="32F86024" w:rsidR="00C12926" w:rsidRPr="00B54811" w:rsidRDefault="00C12926" w:rsidP="004E3404">
      <w:pPr>
        <w:spacing w:before="120" w:after="120" w:line="360" w:lineRule="auto"/>
        <w:jc w:val="both"/>
        <w:rPr>
          <w:rFonts w:ascii="Times New Roman" w:eastAsia="Times New Roman" w:hAnsi="Times New Roman" w:cs="Times New Roman"/>
          <w:b/>
          <w:bCs/>
          <w:sz w:val="28"/>
          <w:szCs w:val="28"/>
        </w:rPr>
      </w:pPr>
      <w:r w:rsidRPr="00CE3B53">
        <w:rPr>
          <w:rFonts w:ascii="Times New Roman" w:eastAsia="Times New Roman" w:hAnsi="Times New Roman" w:cs="Times New Roman"/>
          <w:b/>
          <w:bCs/>
          <w:sz w:val="28"/>
          <w:szCs w:val="28"/>
        </w:rPr>
        <w:t xml:space="preserve">What is </w:t>
      </w:r>
      <w:r w:rsidR="001E1371">
        <w:rPr>
          <w:rFonts w:ascii="Times New Roman" w:eastAsia="Times New Roman" w:hAnsi="Times New Roman" w:cs="Times New Roman"/>
          <w:b/>
          <w:bCs/>
          <w:sz w:val="28"/>
          <w:szCs w:val="28"/>
        </w:rPr>
        <w:t xml:space="preserve">Motion </w:t>
      </w:r>
      <w:r w:rsidR="00FC2CE6">
        <w:rPr>
          <w:rFonts w:ascii="Times New Roman" w:eastAsia="Times New Roman" w:hAnsi="Times New Roman" w:cs="Times New Roman"/>
          <w:b/>
          <w:bCs/>
          <w:sz w:val="28"/>
          <w:szCs w:val="28"/>
        </w:rPr>
        <w:t>G</w:t>
      </w:r>
      <w:r w:rsidR="001E1371">
        <w:rPr>
          <w:rFonts w:ascii="Times New Roman" w:eastAsia="Times New Roman" w:hAnsi="Times New Roman" w:cs="Times New Roman"/>
          <w:b/>
          <w:bCs/>
          <w:sz w:val="28"/>
          <w:szCs w:val="28"/>
        </w:rPr>
        <w:t>esture</w:t>
      </w:r>
      <w:r w:rsidRPr="00CE3B53">
        <w:rPr>
          <w:rFonts w:ascii="Times New Roman" w:eastAsia="Times New Roman" w:hAnsi="Times New Roman" w:cs="Times New Roman"/>
          <w:b/>
          <w:bCs/>
          <w:sz w:val="28"/>
          <w:szCs w:val="28"/>
        </w:rPr>
        <w:t xml:space="preserve"> Recognition Technology?</w:t>
      </w:r>
    </w:p>
    <w:p w14:paraId="645847A9" w14:textId="77777777" w:rsidR="001E1371" w:rsidRDefault="001E1371" w:rsidP="001E1371">
      <w:pPr>
        <w:pStyle w:val="NormalWeb"/>
        <w:shd w:val="clear" w:color="auto" w:fill="FFFFFF"/>
        <w:spacing w:before="0" w:beforeAutospacing="0" w:after="360" w:afterAutospacing="0"/>
        <w:rPr>
          <w:color w:val="1F1F1F"/>
        </w:rPr>
      </w:pPr>
      <w:r w:rsidRPr="001E1371">
        <w:rPr>
          <w:color w:val="1F1F1F"/>
        </w:rPr>
        <w:t>Motion gesture recognition technology is a type of human-computer interaction (HCI) that allows users to interact with devices by making gestures with their hands or bodies. This technology is becoming increasingly popular as it offers a more natural and intuitive way to interact with devices.</w:t>
      </w:r>
      <w:r>
        <w:rPr>
          <w:color w:val="1F1F1F"/>
        </w:rPr>
        <w:t xml:space="preserve"> </w:t>
      </w:r>
    </w:p>
    <w:p w14:paraId="66D7DF01" w14:textId="7388DB77" w:rsidR="001E1371" w:rsidRPr="001E1371" w:rsidRDefault="001E1371" w:rsidP="001E1371">
      <w:pPr>
        <w:pStyle w:val="NormalWeb"/>
        <w:shd w:val="clear" w:color="auto" w:fill="FFFFFF"/>
        <w:spacing w:before="0" w:beforeAutospacing="0" w:after="360" w:afterAutospacing="0"/>
        <w:rPr>
          <w:color w:val="1F1F1F"/>
        </w:rPr>
      </w:pPr>
      <w:r w:rsidRPr="001E1371">
        <w:rPr>
          <w:color w:val="1F1F1F"/>
        </w:rPr>
        <w:t xml:space="preserve">There are two main types of motion gesture recognition technology: </w:t>
      </w:r>
      <w:r w:rsidRPr="001E1371">
        <w:rPr>
          <w:rStyle w:val="Strong"/>
          <w:rFonts w:eastAsiaTheme="majorEastAsia"/>
          <w:b w:val="0"/>
          <w:bCs w:val="0"/>
          <w:color w:val="1F1F1F"/>
        </w:rPr>
        <w:t>contact-based</w:t>
      </w:r>
      <w:r w:rsidRPr="001E1371">
        <w:rPr>
          <w:color w:val="1F1F1F"/>
        </w:rPr>
        <w:t xml:space="preserve"> and </w:t>
      </w:r>
      <w:r w:rsidRPr="001E1371">
        <w:rPr>
          <w:rStyle w:val="Strong"/>
          <w:rFonts w:eastAsiaTheme="majorEastAsia"/>
          <w:b w:val="0"/>
          <w:bCs w:val="0"/>
          <w:color w:val="1F1F1F"/>
        </w:rPr>
        <w:t>contactless</w:t>
      </w:r>
      <w:r w:rsidRPr="001E1371">
        <w:rPr>
          <w:color w:val="1F1F1F"/>
        </w:rPr>
        <w:t>. Contact-based gesture recognition technology uses sensors that are worn on the body, such as accelerometers, gyroscopes, and magnetometers. These sensors track the movement of the body and can be used to recognize gestures such as waving, pointing, and clapping. Contactless gesture recognition technology uses cameras to track the movement of the hands and body. This technology is often used in devices such as smartphones and tablets.</w:t>
      </w:r>
    </w:p>
    <w:p w14:paraId="1436077F" w14:textId="77777777" w:rsidR="00F42246" w:rsidRDefault="00F42246" w:rsidP="00F172A5">
      <w:pPr>
        <w:shd w:val="clear" w:color="auto" w:fill="FFFFFF"/>
        <w:spacing w:after="360"/>
        <w:textAlignment w:val="baseline"/>
        <w:rPr>
          <w:rFonts w:ascii="Times New Roman" w:eastAsia="Times New Roman" w:hAnsi="Times New Roman" w:cs="Times New Roman"/>
          <w:b/>
          <w:bCs/>
          <w:sz w:val="28"/>
          <w:szCs w:val="28"/>
        </w:rPr>
      </w:pPr>
    </w:p>
    <w:p w14:paraId="16D787C0" w14:textId="112A0607" w:rsidR="00F172A5" w:rsidRPr="00FC2CE6" w:rsidRDefault="00F172A5" w:rsidP="00F172A5">
      <w:pPr>
        <w:shd w:val="clear" w:color="auto" w:fill="FFFFFF"/>
        <w:spacing w:after="360"/>
        <w:textAlignment w:val="baseline"/>
        <w:rPr>
          <w:rFonts w:ascii="Times New Roman" w:hAnsi="Times New Roman" w:cs="Times New Roman"/>
          <w:b/>
          <w:bCs/>
          <w:sz w:val="32"/>
          <w:szCs w:val="32"/>
        </w:rPr>
      </w:pPr>
      <w:r w:rsidRPr="00FC2CE6">
        <w:rPr>
          <w:rFonts w:ascii="Times New Roman" w:hAnsi="Times New Roman" w:cs="Times New Roman"/>
          <w:b/>
          <w:bCs/>
          <w:sz w:val="32"/>
          <w:szCs w:val="32"/>
        </w:rPr>
        <w:t>SOFTWARES AND TOOLS/MODULES USED:</w:t>
      </w:r>
    </w:p>
    <w:p w14:paraId="6408ED68" w14:textId="7BD0B5C9" w:rsidR="008B6037" w:rsidRDefault="00C02146" w:rsidP="008B6037">
      <w:pPr>
        <w:pStyle w:val="ListParagraph"/>
        <w:numPr>
          <w:ilvl w:val="0"/>
          <w:numId w:val="4"/>
        </w:numPr>
        <w:rPr>
          <w:sz w:val="28"/>
          <w:szCs w:val="28"/>
        </w:rPr>
      </w:pPr>
      <w:r w:rsidRPr="00BE504C">
        <w:rPr>
          <w:b/>
          <w:bCs w:val="0"/>
          <w:sz w:val="28"/>
          <w:szCs w:val="28"/>
          <w:u w:val="single"/>
        </w:rPr>
        <w:t>Language Used</w:t>
      </w:r>
      <w:r w:rsidR="00F172A5" w:rsidRPr="00F172A5">
        <w:rPr>
          <w:b/>
          <w:bCs w:val="0"/>
          <w:sz w:val="28"/>
          <w:szCs w:val="28"/>
        </w:rPr>
        <w:t>-</w:t>
      </w:r>
      <w:r w:rsidR="00F172A5" w:rsidRPr="00F172A5">
        <w:rPr>
          <w:sz w:val="28"/>
          <w:szCs w:val="28"/>
        </w:rPr>
        <w:t xml:space="preserve"> </w:t>
      </w:r>
      <w:r w:rsidR="00F172A5" w:rsidRPr="00F172A5">
        <w:rPr>
          <w:i/>
          <w:iCs/>
          <w:sz w:val="28"/>
          <w:szCs w:val="28"/>
        </w:rPr>
        <w:t>Python</w:t>
      </w:r>
      <w:r w:rsidR="00F172A5" w:rsidRPr="00F172A5">
        <w:rPr>
          <w:sz w:val="28"/>
          <w:szCs w:val="28"/>
        </w:rPr>
        <w:t xml:space="preserve"> (Version 3.11.1)</w:t>
      </w:r>
    </w:p>
    <w:p w14:paraId="373A4932" w14:textId="77777777" w:rsidR="00C02146" w:rsidRDefault="00C02146" w:rsidP="00C02146">
      <w:pPr>
        <w:pStyle w:val="ListParagraph"/>
        <w:rPr>
          <w:sz w:val="28"/>
          <w:szCs w:val="28"/>
        </w:rPr>
      </w:pPr>
    </w:p>
    <w:p w14:paraId="53BEAFB4" w14:textId="6938E39E" w:rsidR="002F273B" w:rsidRPr="00FC2CE6" w:rsidRDefault="00F172A5" w:rsidP="007D31AE">
      <w:pPr>
        <w:pStyle w:val="ListParagraph"/>
      </w:pPr>
      <w:r w:rsidRPr="00FC2CE6">
        <w:t>Python is a high-level, general-purpose programming language that is widely used for web development, data analysis, artificial intelligence, scientific computing, and many other applications. It is known for its simplicity, readability, and flexibility, as well as its comprehensive standard library and large developer community. Python supports object-oriented, imperative, and functional programming styles, and it can be used to build standalone programs as well as to create scripts that can be run by other programs.</w:t>
      </w:r>
    </w:p>
    <w:p w14:paraId="46811E3B" w14:textId="239597BC" w:rsidR="007D31AE" w:rsidRDefault="007D31AE" w:rsidP="007D31AE">
      <w:pPr>
        <w:pStyle w:val="ListParagraph"/>
        <w:rPr>
          <w:sz w:val="28"/>
          <w:szCs w:val="28"/>
        </w:rPr>
      </w:pPr>
    </w:p>
    <w:p w14:paraId="3CEADE24" w14:textId="77777777" w:rsidR="0050565E" w:rsidRPr="007D31AE" w:rsidRDefault="0050565E" w:rsidP="007D31AE">
      <w:pPr>
        <w:pStyle w:val="ListParagraph"/>
        <w:rPr>
          <w:sz w:val="28"/>
          <w:szCs w:val="28"/>
        </w:rPr>
      </w:pPr>
    </w:p>
    <w:p w14:paraId="52A9482F" w14:textId="6CF1865A" w:rsidR="00F172A5" w:rsidRDefault="002F273B" w:rsidP="00F172A5">
      <w:pPr>
        <w:pStyle w:val="ListParagraph"/>
        <w:numPr>
          <w:ilvl w:val="0"/>
          <w:numId w:val="4"/>
        </w:numPr>
        <w:rPr>
          <w:b/>
          <w:bCs w:val="0"/>
          <w:sz w:val="28"/>
          <w:szCs w:val="28"/>
        </w:rPr>
      </w:pPr>
      <w:r w:rsidRPr="00BE504C">
        <w:rPr>
          <w:b/>
          <w:bCs w:val="0"/>
          <w:sz w:val="28"/>
          <w:szCs w:val="28"/>
          <w:u w:val="single"/>
        </w:rPr>
        <w:t>Modules Used</w:t>
      </w:r>
      <w:r>
        <w:rPr>
          <w:b/>
          <w:bCs w:val="0"/>
          <w:sz w:val="28"/>
          <w:szCs w:val="28"/>
        </w:rPr>
        <w:t>-</w:t>
      </w:r>
    </w:p>
    <w:p w14:paraId="244F6DD1" w14:textId="6657C4B5" w:rsidR="002F273B" w:rsidRDefault="002F273B" w:rsidP="002F273B">
      <w:pPr>
        <w:pStyle w:val="ListParagraph"/>
        <w:rPr>
          <w:b/>
          <w:bCs w:val="0"/>
          <w:sz w:val="28"/>
          <w:szCs w:val="28"/>
        </w:rPr>
      </w:pPr>
    </w:p>
    <w:p w14:paraId="6E1951D0" w14:textId="2FB80231" w:rsidR="002F273B" w:rsidRDefault="00D77E79" w:rsidP="002F273B">
      <w:pPr>
        <w:pStyle w:val="ListParagraph"/>
        <w:rPr>
          <w:b/>
          <w:bCs w:val="0"/>
          <w:sz w:val="28"/>
          <w:szCs w:val="28"/>
        </w:rPr>
      </w:pPr>
      <w:r w:rsidRPr="00D77E79">
        <w:rPr>
          <w:b/>
          <w:bCs w:val="0"/>
          <w:noProof/>
          <w:sz w:val="28"/>
          <w:szCs w:val="28"/>
        </w:rPr>
        <w:drawing>
          <wp:inline distT="0" distB="0" distL="0" distR="0" wp14:anchorId="4138DD8E" wp14:editId="3039B688">
            <wp:extent cx="4412672" cy="1355936"/>
            <wp:effectExtent l="0" t="0" r="6985" b="0"/>
            <wp:docPr id="20457307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30767" name="Picture 1" descr="A black screen with white text&#10;&#10;Description automatically generated"/>
                    <pic:cNvPicPr/>
                  </pic:nvPicPr>
                  <pic:blipFill>
                    <a:blip r:embed="rId14"/>
                    <a:stretch>
                      <a:fillRect/>
                    </a:stretch>
                  </pic:blipFill>
                  <pic:spPr>
                    <a:xfrm>
                      <a:off x="0" y="0"/>
                      <a:ext cx="4463203" cy="1371463"/>
                    </a:xfrm>
                    <a:prstGeom prst="rect">
                      <a:avLst/>
                    </a:prstGeom>
                  </pic:spPr>
                </pic:pic>
              </a:graphicData>
            </a:graphic>
          </wp:inline>
        </w:drawing>
      </w:r>
    </w:p>
    <w:p w14:paraId="6C9E9382" w14:textId="1A8DC79B" w:rsidR="002F273B" w:rsidRDefault="002F273B" w:rsidP="002F273B">
      <w:pPr>
        <w:pStyle w:val="ListParagraph"/>
        <w:rPr>
          <w:b/>
          <w:bCs w:val="0"/>
          <w:sz w:val="28"/>
          <w:szCs w:val="28"/>
        </w:rPr>
      </w:pPr>
    </w:p>
    <w:p w14:paraId="0B2A1D54" w14:textId="542A9D14" w:rsidR="00C02146" w:rsidRPr="00ED2C04" w:rsidRDefault="002F273B" w:rsidP="00C02146">
      <w:pPr>
        <w:pStyle w:val="ListParagraph"/>
        <w:numPr>
          <w:ilvl w:val="0"/>
          <w:numId w:val="6"/>
        </w:numPr>
        <w:rPr>
          <w:b/>
        </w:rPr>
      </w:pPr>
      <w:r w:rsidRPr="00ED2C04">
        <w:rPr>
          <w:b/>
          <w:i/>
          <w:iCs/>
        </w:rPr>
        <w:lastRenderedPageBreak/>
        <w:t>Cv2</w:t>
      </w:r>
      <w:r w:rsidRPr="00ED2C04">
        <w:rPr>
          <w:b/>
        </w:rPr>
        <w:t xml:space="preserve"> module: </w:t>
      </w:r>
      <w:r w:rsidR="00D94F7B">
        <w:rPr>
          <w:b/>
        </w:rPr>
        <w:t xml:space="preserve"> </w:t>
      </w:r>
      <w:r w:rsidR="00C02146" w:rsidRPr="00ED2C04">
        <w:rPr>
          <w:bCs w:val="0"/>
        </w:rPr>
        <w:t>The cv2 module is a part of the Python programming language's OpenCV library ("Open Computer Vision"), which is a collection of tools for working with visual data. OpenCV is a popular library to read and write image files, access the camera on your computer or mobile device, or perform image processing operations.</w:t>
      </w:r>
      <w:r w:rsidR="00C02146" w:rsidRPr="00ED2C04">
        <w:rPr>
          <w:b/>
        </w:rPr>
        <w:t xml:space="preserve"> </w:t>
      </w:r>
    </w:p>
    <w:p w14:paraId="650502DD" w14:textId="69B3E0B3" w:rsidR="00F42246" w:rsidRPr="00ED2C04" w:rsidRDefault="00F42246" w:rsidP="00C02146">
      <w:pPr>
        <w:pStyle w:val="ListParagraph"/>
        <w:ind w:left="1440"/>
      </w:pPr>
    </w:p>
    <w:p w14:paraId="5181E678" w14:textId="633A71BF" w:rsidR="00D94F7B" w:rsidRDefault="00DA4B97" w:rsidP="00D94F7B">
      <w:pPr>
        <w:pStyle w:val="ListParagraph"/>
        <w:numPr>
          <w:ilvl w:val="0"/>
          <w:numId w:val="6"/>
        </w:numPr>
        <w:rPr>
          <w:color w:val="000000" w:themeColor="text1"/>
        </w:rPr>
      </w:pPr>
      <w:r w:rsidRPr="00ED2C04">
        <w:rPr>
          <w:b/>
          <w:bCs w:val="0"/>
          <w:i/>
          <w:iCs/>
        </w:rPr>
        <w:t>NumPy</w:t>
      </w:r>
      <w:r w:rsidRPr="00ED2C04">
        <w:rPr>
          <w:b/>
          <w:bCs w:val="0"/>
        </w:rPr>
        <w:t xml:space="preserve"> module: </w:t>
      </w:r>
      <w:r w:rsidR="00D94F7B">
        <w:rPr>
          <w:b/>
          <w:bCs w:val="0"/>
        </w:rPr>
        <w:t xml:space="preserve"> </w:t>
      </w:r>
      <w:r w:rsidR="009F6D79" w:rsidRPr="00ED2C04">
        <w:rPr>
          <w:color w:val="000000" w:themeColor="text1"/>
        </w:rPr>
        <w:t xml:space="preserve">NumPy is a library for the Python programming language, and it’s specifically designed to help you work with data. With NumPy, you can easily create arrays, which is a data structure that allows you to store multiple values in a single variable. NumPy also includes several functions that make it easy to perform mathematical operations on arrays. </w:t>
      </w:r>
    </w:p>
    <w:p w14:paraId="7F737AA8" w14:textId="77777777" w:rsidR="00D94F7B" w:rsidRPr="00D94F7B" w:rsidRDefault="00D94F7B" w:rsidP="00D94F7B">
      <w:pPr>
        <w:pStyle w:val="ListParagraph"/>
        <w:rPr>
          <w:b/>
          <w:i/>
          <w:iCs/>
          <w:color w:val="000000" w:themeColor="text1"/>
        </w:rPr>
      </w:pPr>
    </w:p>
    <w:p w14:paraId="771CD960" w14:textId="04126A3A" w:rsidR="00D94F7B" w:rsidRPr="00D94F7B" w:rsidRDefault="00D94F7B" w:rsidP="00D94F7B">
      <w:pPr>
        <w:pStyle w:val="ListParagraph"/>
        <w:numPr>
          <w:ilvl w:val="0"/>
          <w:numId w:val="6"/>
        </w:numPr>
        <w:rPr>
          <w:color w:val="000000" w:themeColor="text1"/>
        </w:rPr>
      </w:pPr>
      <w:r w:rsidRPr="00D94F7B">
        <w:rPr>
          <w:b/>
          <w:i/>
          <w:iCs/>
          <w:color w:val="000000" w:themeColor="text1"/>
        </w:rPr>
        <w:t>math</w:t>
      </w:r>
      <w:r w:rsidR="000E2D02" w:rsidRPr="00D94F7B">
        <w:rPr>
          <w:b/>
          <w:i/>
          <w:iCs/>
          <w:color w:val="000000" w:themeColor="text1"/>
        </w:rPr>
        <w:t xml:space="preserve"> </w:t>
      </w:r>
      <w:r w:rsidR="000E2D02" w:rsidRPr="00D94F7B">
        <w:rPr>
          <w:b/>
          <w:color w:val="000000" w:themeColor="text1"/>
        </w:rPr>
        <w:t xml:space="preserve">module:  </w:t>
      </w:r>
      <w:r w:rsidRPr="00D94F7B">
        <w:t>The math module in Python is a built-in module that provides a set of mathematical functions and constants. It is a standard module</w:t>
      </w:r>
      <w:r>
        <w:t xml:space="preserve">. </w:t>
      </w:r>
      <w:r w:rsidRPr="00D94F7B">
        <w:t>The math module includes functions for performing basic mathematical operations, such as addition, subtraction, multiplication, and division. It also includes functions for performing more advanced mathematical operations, such as trigonometric functions, logarithmic functions, and exponential functions.</w:t>
      </w:r>
    </w:p>
    <w:p w14:paraId="32CF5832" w14:textId="28CC1D08" w:rsidR="009F6D79" w:rsidRPr="00ED2C04" w:rsidRDefault="009F6D79" w:rsidP="00D94F7B">
      <w:pPr>
        <w:pStyle w:val="ListParagraph"/>
        <w:ind w:left="1353"/>
        <w:rPr>
          <w:color w:val="000000" w:themeColor="text1"/>
        </w:rPr>
      </w:pPr>
    </w:p>
    <w:p w14:paraId="674D1348" w14:textId="7AA4AAF1" w:rsidR="002F273B" w:rsidRDefault="002F273B" w:rsidP="002F273B">
      <w:pPr>
        <w:pStyle w:val="ListParagraph"/>
        <w:ind w:left="1440"/>
        <w:rPr>
          <w:b/>
          <w:bCs w:val="0"/>
          <w:sz w:val="28"/>
          <w:szCs w:val="28"/>
        </w:rPr>
      </w:pPr>
    </w:p>
    <w:p w14:paraId="46CA11DD" w14:textId="7BD87A0A" w:rsidR="004C6C20" w:rsidRPr="004C6C20" w:rsidRDefault="004C6C20" w:rsidP="004C6C20">
      <w:pPr>
        <w:rPr>
          <w:rFonts w:ascii="Times New Roman" w:hAnsi="Times New Roman" w:cs="Times New Roman"/>
          <w:b/>
          <w:sz w:val="28"/>
          <w:szCs w:val="28"/>
        </w:rPr>
      </w:pPr>
    </w:p>
    <w:p w14:paraId="04646B45" w14:textId="77777777" w:rsidR="005B768C" w:rsidRPr="001D5453" w:rsidRDefault="004C6C20" w:rsidP="005B768C">
      <w:pPr>
        <w:pStyle w:val="ListParagraph"/>
        <w:numPr>
          <w:ilvl w:val="0"/>
          <w:numId w:val="4"/>
        </w:numPr>
        <w:rPr>
          <w:b/>
          <w:sz w:val="28"/>
          <w:szCs w:val="28"/>
        </w:rPr>
      </w:pPr>
      <w:r w:rsidRPr="00BE504C">
        <w:rPr>
          <w:b/>
          <w:sz w:val="28"/>
          <w:szCs w:val="28"/>
          <w:u w:val="single"/>
        </w:rPr>
        <w:t>IDE used</w:t>
      </w:r>
      <w:r w:rsidR="00BE504C" w:rsidRPr="003129C8">
        <w:rPr>
          <w:b/>
          <w:sz w:val="28"/>
          <w:szCs w:val="28"/>
        </w:rPr>
        <w:t>-</w:t>
      </w:r>
      <w:r w:rsidR="00BE504C" w:rsidRPr="003129C8">
        <w:rPr>
          <w:bCs w:val="0"/>
          <w:sz w:val="28"/>
          <w:szCs w:val="28"/>
        </w:rPr>
        <w:t xml:space="preserve"> </w:t>
      </w:r>
      <w:r w:rsidR="00550FFA">
        <w:rPr>
          <w:bCs w:val="0"/>
          <w:i/>
          <w:iCs/>
          <w:sz w:val="28"/>
          <w:szCs w:val="28"/>
        </w:rPr>
        <w:t>VS Code</w:t>
      </w:r>
      <w:r w:rsidRPr="003129C8">
        <w:rPr>
          <w:sz w:val="28"/>
          <w:szCs w:val="28"/>
        </w:rPr>
        <w:t xml:space="preserve"> (Version</w:t>
      </w:r>
      <w:r w:rsidR="00550FFA">
        <w:rPr>
          <w:sz w:val="28"/>
          <w:szCs w:val="28"/>
        </w:rPr>
        <w:t>1.8</w:t>
      </w:r>
      <w:r w:rsidRPr="003129C8">
        <w:rPr>
          <w:sz w:val="28"/>
          <w:szCs w:val="28"/>
        </w:rPr>
        <w:t>)</w:t>
      </w:r>
    </w:p>
    <w:p w14:paraId="4EC197F5" w14:textId="77777777" w:rsidR="001D5453" w:rsidRPr="005B768C" w:rsidRDefault="001D5453" w:rsidP="001D5453">
      <w:pPr>
        <w:pStyle w:val="ListParagraph"/>
        <w:rPr>
          <w:b/>
          <w:sz w:val="28"/>
          <w:szCs w:val="28"/>
        </w:rPr>
      </w:pPr>
    </w:p>
    <w:p w14:paraId="3D0D7715" w14:textId="4894A565" w:rsidR="005B768C" w:rsidRPr="005B768C" w:rsidRDefault="005B768C" w:rsidP="005B768C">
      <w:pPr>
        <w:pStyle w:val="ListParagraph"/>
        <w:rPr>
          <w:b/>
          <w:sz w:val="28"/>
          <w:szCs w:val="28"/>
        </w:rPr>
      </w:pPr>
      <w:r w:rsidRPr="005B768C">
        <w:rPr>
          <w:color w:val="1F1F1F"/>
        </w:rPr>
        <w:t xml:space="preserve">Visual Studio Code (VS Code) is a free and open-source code editor developed by Microsoft for Windows, Linux, and macOS. It </w:t>
      </w:r>
      <w:r w:rsidR="001D5453">
        <w:rPr>
          <w:color w:val="1F1F1F"/>
        </w:rPr>
        <w:t xml:space="preserve"> </w:t>
      </w:r>
      <w:r w:rsidRPr="005B768C">
        <w:rPr>
          <w:color w:val="1F1F1F"/>
        </w:rPr>
        <w:t xml:space="preserve">is built on top of the open-source Monaco editor. VS Code is a powerful code editor that can be used for a wide variety of programming languages, including JavaScript, TypeScript, Python, C++, C#, Java, and PHP. It includes </w:t>
      </w:r>
      <w:r w:rsidR="001D5453" w:rsidRPr="005B768C">
        <w:rPr>
          <w:color w:val="1F1F1F"/>
        </w:rPr>
        <w:t>several</w:t>
      </w:r>
      <w:r w:rsidRPr="005B768C">
        <w:rPr>
          <w:color w:val="1F1F1F"/>
        </w:rPr>
        <w:t xml:space="preserve"> features that make it a popular choice for developers.</w:t>
      </w:r>
    </w:p>
    <w:p w14:paraId="18003CB1" w14:textId="139327C7" w:rsidR="005B768C" w:rsidRPr="005B768C" w:rsidRDefault="005B768C" w:rsidP="005B768C">
      <w:pPr>
        <w:pStyle w:val="NormalWeb"/>
        <w:shd w:val="clear" w:color="auto" w:fill="FFFFFF"/>
        <w:spacing w:before="0" w:beforeAutospacing="0" w:after="360" w:afterAutospacing="0"/>
        <w:rPr>
          <w:color w:val="1F1F1F"/>
        </w:rPr>
      </w:pPr>
      <w:r>
        <w:rPr>
          <w:rFonts w:ascii="Arial" w:hAnsi="Arial" w:cs="Arial"/>
          <w:color w:val="1F1F1F"/>
        </w:rPr>
        <w:br/>
      </w:r>
    </w:p>
    <w:p w14:paraId="17ACB983" w14:textId="77777777" w:rsidR="001D3DEA" w:rsidRDefault="001D3DEA" w:rsidP="004E3404">
      <w:pPr>
        <w:spacing w:before="120" w:after="120" w:line="360" w:lineRule="auto"/>
        <w:jc w:val="both"/>
        <w:rPr>
          <w:rFonts w:ascii="Times New Roman" w:eastAsia="Times New Roman" w:hAnsi="Times New Roman" w:cs="Times New Roman"/>
          <w:sz w:val="24"/>
          <w:szCs w:val="24"/>
        </w:rPr>
      </w:pPr>
    </w:p>
    <w:p w14:paraId="0A7F9848" w14:textId="77777777" w:rsidR="004E3404" w:rsidRPr="004E3404" w:rsidRDefault="004E3404" w:rsidP="004E3404">
      <w:pPr>
        <w:spacing w:before="120" w:after="120" w:line="360" w:lineRule="auto"/>
        <w:jc w:val="both"/>
        <w:rPr>
          <w:rFonts w:ascii="Times New Roman" w:eastAsia="Times New Roman" w:hAnsi="Times New Roman" w:cs="Times New Roman"/>
          <w:b/>
          <w:bCs/>
          <w:sz w:val="24"/>
          <w:szCs w:val="24"/>
        </w:rPr>
      </w:pPr>
    </w:p>
    <w:p w14:paraId="57EB82AD" w14:textId="19BEDFDE" w:rsidR="00D94F7B" w:rsidRPr="00D94F7B" w:rsidRDefault="00D94F7B" w:rsidP="00D94F7B">
      <w:pPr>
        <w:shd w:val="clear" w:color="auto" w:fill="FFFFFF"/>
        <w:rPr>
          <w:sz w:val="27"/>
          <w:szCs w:val="27"/>
        </w:rPr>
      </w:pPr>
    </w:p>
    <w:p w14:paraId="085764AF" w14:textId="77777777" w:rsidR="00BC3CEC" w:rsidRDefault="00BC3CEC">
      <w:pPr>
        <w:spacing w:line="480" w:lineRule="auto"/>
        <w:jc w:val="both"/>
        <w:rPr>
          <w:rFonts w:ascii="Times New Roman" w:eastAsia="Times New Roman" w:hAnsi="Times New Roman" w:cs="Times New Roman"/>
        </w:rPr>
      </w:pPr>
    </w:p>
    <w:p w14:paraId="085764B0" w14:textId="77777777" w:rsidR="00BC3CEC" w:rsidRDefault="00BC3CEC">
      <w:pPr>
        <w:spacing w:line="480" w:lineRule="auto"/>
        <w:jc w:val="both"/>
        <w:rPr>
          <w:rFonts w:ascii="Times New Roman" w:eastAsia="Times New Roman" w:hAnsi="Times New Roman" w:cs="Times New Roman"/>
        </w:rPr>
      </w:pPr>
    </w:p>
    <w:p w14:paraId="085764B1" w14:textId="77777777" w:rsidR="00BC3CEC" w:rsidRDefault="00BC3CEC">
      <w:pPr>
        <w:spacing w:line="480" w:lineRule="auto"/>
        <w:jc w:val="both"/>
        <w:rPr>
          <w:rFonts w:ascii="Times New Roman" w:eastAsia="Times New Roman" w:hAnsi="Times New Roman" w:cs="Times New Roman"/>
        </w:rPr>
      </w:pPr>
    </w:p>
    <w:p w14:paraId="7F929CB9" w14:textId="77777777" w:rsidR="0050565E" w:rsidRDefault="0050565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85764B8" w14:textId="1958D290" w:rsidR="00BC3CEC" w:rsidRPr="00E66E6C" w:rsidRDefault="00BA01D3">
      <w:pPr>
        <w:spacing w:line="480" w:lineRule="auto"/>
        <w:jc w:val="both"/>
        <w:rPr>
          <w:rFonts w:ascii="Times New Roman" w:eastAsia="Times New Roman" w:hAnsi="Times New Roman" w:cs="Times New Roman"/>
          <w:b/>
          <w:sz w:val="32"/>
          <w:szCs w:val="32"/>
        </w:rPr>
      </w:pPr>
      <w:r w:rsidRPr="00E66E6C">
        <w:rPr>
          <w:rFonts w:ascii="Times New Roman" w:eastAsia="Times New Roman" w:hAnsi="Times New Roman" w:cs="Times New Roman"/>
          <w:b/>
          <w:sz w:val="32"/>
          <w:szCs w:val="32"/>
        </w:rPr>
        <w:lastRenderedPageBreak/>
        <w:t>Chapter 2</w:t>
      </w:r>
    </w:p>
    <w:p w14:paraId="085764B9" w14:textId="77777777" w:rsidR="00BC3CEC" w:rsidRPr="00E66E6C" w:rsidRDefault="00BA01D3" w:rsidP="00B662F3">
      <w:pPr>
        <w:tabs>
          <w:tab w:val="left" w:pos="5529"/>
        </w:tabs>
        <w:spacing w:line="480" w:lineRule="auto"/>
        <w:jc w:val="center"/>
        <w:rPr>
          <w:rFonts w:ascii="Times New Roman" w:eastAsia="Times New Roman" w:hAnsi="Times New Roman" w:cs="Times New Roman"/>
          <w:b/>
          <w:sz w:val="36"/>
          <w:szCs w:val="36"/>
          <w:u w:val="single"/>
        </w:rPr>
      </w:pPr>
      <w:r w:rsidRPr="00E66E6C">
        <w:rPr>
          <w:rFonts w:ascii="Times New Roman" w:eastAsia="Times New Roman" w:hAnsi="Times New Roman" w:cs="Times New Roman"/>
          <w:b/>
          <w:sz w:val="36"/>
          <w:szCs w:val="36"/>
          <w:u w:val="single"/>
        </w:rPr>
        <w:t>Literature Survey</w:t>
      </w:r>
    </w:p>
    <w:p w14:paraId="68C8AD9F" w14:textId="640EDC4E" w:rsidR="00641E06" w:rsidRDefault="004E527B">
      <w:pPr>
        <w:spacing w:line="480" w:lineRule="auto"/>
        <w:jc w:val="both"/>
        <w:rPr>
          <w:rFonts w:ascii="Times New Roman" w:eastAsia="Times New Roman" w:hAnsi="Times New Roman" w:cs="Times New Roman"/>
          <w:bCs/>
          <w:sz w:val="24"/>
          <w:szCs w:val="24"/>
        </w:rPr>
      </w:pPr>
      <w:r w:rsidRPr="004E527B">
        <w:rPr>
          <w:rFonts w:ascii="Times New Roman" w:eastAsia="Times New Roman" w:hAnsi="Times New Roman" w:cs="Times New Roman"/>
          <w:bCs/>
          <w:sz w:val="24"/>
          <w:szCs w:val="24"/>
        </w:rPr>
        <w:t xml:space="preserve">A literature survey is a critical summary of what has been published on a topic by accredited researchers. It is a way to get a broad overview of the state of the art in a particular field and to identify key issues, trends, and gaps in the research. In this case, a literature survey for </w:t>
      </w:r>
      <w:r w:rsidR="00181540">
        <w:rPr>
          <w:rFonts w:ascii="Times New Roman" w:eastAsia="Times New Roman" w:hAnsi="Times New Roman" w:cs="Times New Roman"/>
          <w:bCs/>
          <w:sz w:val="24"/>
          <w:szCs w:val="24"/>
        </w:rPr>
        <w:t xml:space="preserve">motion gesture </w:t>
      </w:r>
      <w:r w:rsidRPr="004E527B">
        <w:rPr>
          <w:rFonts w:ascii="Times New Roman" w:eastAsia="Times New Roman" w:hAnsi="Times New Roman" w:cs="Times New Roman"/>
          <w:bCs/>
          <w:sz w:val="24"/>
          <w:szCs w:val="24"/>
        </w:rPr>
        <w:t xml:space="preserve">recognition using OpenCV would involve reviewing the existing research on </w:t>
      </w:r>
      <w:r w:rsidR="00181540">
        <w:rPr>
          <w:rFonts w:ascii="Times New Roman" w:eastAsia="Times New Roman" w:hAnsi="Times New Roman" w:cs="Times New Roman"/>
          <w:bCs/>
          <w:sz w:val="24"/>
          <w:szCs w:val="24"/>
        </w:rPr>
        <w:t>motion gesture</w:t>
      </w:r>
      <w:r w:rsidRPr="004E527B">
        <w:rPr>
          <w:rFonts w:ascii="Times New Roman" w:eastAsia="Times New Roman" w:hAnsi="Times New Roman" w:cs="Times New Roman"/>
          <w:bCs/>
          <w:sz w:val="24"/>
          <w:szCs w:val="24"/>
        </w:rPr>
        <w:t xml:space="preserve"> recognition systems in general</w:t>
      </w:r>
      <w:r w:rsidR="00E9533F">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
    <w:p w14:paraId="079BC47A" w14:textId="77777777" w:rsidR="00494CBF" w:rsidRDefault="00494CBF" w:rsidP="00494CBF">
      <w:pPr>
        <w:rPr>
          <w:rStyle w:val="Strong"/>
          <w:rFonts w:ascii="Times New Roman" w:hAnsi="Times New Roman" w:cs="Times New Roman"/>
          <w:color w:val="1F1F1F"/>
          <w:sz w:val="28"/>
          <w:szCs w:val="28"/>
        </w:rPr>
      </w:pPr>
      <w:r w:rsidRPr="00494CBF">
        <w:rPr>
          <w:rStyle w:val="Strong"/>
          <w:rFonts w:ascii="Times New Roman" w:hAnsi="Times New Roman" w:cs="Times New Roman"/>
          <w:color w:val="1F1F1F"/>
          <w:sz w:val="28"/>
          <w:szCs w:val="28"/>
        </w:rPr>
        <w:t>Introduction</w:t>
      </w:r>
    </w:p>
    <w:p w14:paraId="44F5EB0B" w14:textId="77777777" w:rsidR="00494CBF" w:rsidRPr="00494CBF" w:rsidRDefault="00494CBF" w:rsidP="00494CBF"/>
    <w:p w14:paraId="7DCD2F6B" w14:textId="5EAA1B22" w:rsidR="00494CBF" w:rsidRDefault="00494CBF" w:rsidP="00494CBF">
      <w:pPr>
        <w:rPr>
          <w:rFonts w:ascii="Times New Roman" w:hAnsi="Times New Roman" w:cs="Times New Roman"/>
          <w:sz w:val="24"/>
          <w:szCs w:val="24"/>
        </w:rPr>
      </w:pPr>
      <w:r w:rsidRPr="00494CBF">
        <w:rPr>
          <w:rFonts w:ascii="Times New Roman" w:hAnsi="Times New Roman" w:cs="Times New Roman"/>
          <w:sz w:val="24"/>
          <w:szCs w:val="24"/>
        </w:rPr>
        <w:t>Motion gesture recognition technology is a type of human-computer interaction (HCI) that allows users to interact with devices by making gestures with their hands or bodies. This technology is becoming increasingly popular as it offers a more natural and intuitive way to interact with devices.</w:t>
      </w:r>
      <w:r>
        <w:rPr>
          <w:rFonts w:ascii="Times New Roman" w:hAnsi="Times New Roman" w:cs="Times New Roman"/>
          <w:sz w:val="24"/>
          <w:szCs w:val="24"/>
        </w:rPr>
        <w:t xml:space="preserve"> </w:t>
      </w:r>
    </w:p>
    <w:p w14:paraId="358A888E" w14:textId="77777777" w:rsidR="00266D40" w:rsidRDefault="00266D40" w:rsidP="00494CBF">
      <w:pPr>
        <w:rPr>
          <w:rFonts w:ascii="Times New Roman" w:hAnsi="Times New Roman" w:cs="Times New Roman"/>
          <w:sz w:val="24"/>
          <w:szCs w:val="24"/>
        </w:rPr>
      </w:pPr>
    </w:p>
    <w:p w14:paraId="5B7283AD" w14:textId="77777777" w:rsidR="00266D40" w:rsidRDefault="00266D40" w:rsidP="00266D40">
      <w:pPr>
        <w:rPr>
          <w:rStyle w:val="Strong"/>
          <w:rFonts w:ascii="Times New Roman" w:hAnsi="Times New Roman" w:cs="Times New Roman"/>
          <w:color w:val="1F1F1F"/>
          <w:sz w:val="28"/>
          <w:szCs w:val="28"/>
        </w:rPr>
      </w:pPr>
      <w:r w:rsidRPr="00266D40">
        <w:rPr>
          <w:rStyle w:val="Strong"/>
          <w:rFonts w:ascii="Times New Roman" w:hAnsi="Times New Roman" w:cs="Times New Roman"/>
          <w:color w:val="1F1F1F"/>
          <w:sz w:val="28"/>
          <w:szCs w:val="28"/>
        </w:rPr>
        <w:t>History</w:t>
      </w:r>
    </w:p>
    <w:p w14:paraId="11061BE8" w14:textId="77777777" w:rsidR="00081D18" w:rsidRPr="00266D40" w:rsidRDefault="00081D18" w:rsidP="00266D40">
      <w:pPr>
        <w:rPr>
          <w:rFonts w:ascii="Times New Roman" w:hAnsi="Times New Roman" w:cs="Times New Roman"/>
          <w:sz w:val="28"/>
          <w:szCs w:val="28"/>
        </w:rPr>
      </w:pPr>
    </w:p>
    <w:p w14:paraId="53326DA5" w14:textId="77777777" w:rsidR="00266D40" w:rsidRPr="00266D40" w:rsidRDefault="00266D40" w:rsidP="00266D40">
      <w:pPr>
        <w:rPr>
          <w:rFonts w:ascii="Times New Roman" w:hAnsi="Times New Roman" w:cs="Times New Roman"/>
          <w:sz w:val="24"/>
          <w:szCs w:val="24"/>
        </w:rPr>
      </w:pPr>
      <w:r w:rsidRPr="00266D40">
        <w:rPr>
          <w:rFonts w:ascii="Times New Roman" w:hAnsi="Times New Roman" w:cs="Times New Roman"/>
          <w:sz w:val="24"/>
          <w:szCs w:val="24"/>
        </w:rPr>
        <w:t>The first attempts at motion gesture recognition technology date back to the early 1980s. However, it was not until the late 1990s that this technology began to gain widespread attention. This was due in part to the development of new sensors, such as accelerometers and gyroscopes, which made it possible to track the movement of the body more accurately.</w:t>
      </w:r>
    </w:p>
    <w:p w14:paraId="50A53F10" w14:textId="77777777" w:rsidR="00266D40" w:rsidRPr="00266D40" w:rsidRDefault="00266D40" w:rsidP="00266D40">
      <w:pPr>
        <w:rPr>
          <w:rFonts w:ascii="Times New Roman" w:hAnsi="Times New Roman" w:cs="Times New Roman"/>
          <w:sz w:val="24"/>
          <w:szCs w:val="24"/>
        </w:rPr>
      </w:pPr>
      <w:r w:rsidRPr="00266D40">
        <w:rPr>
          <w:rFonts w:ascii="Times New Roman" w:hAnsi="Times New Roman" w:cs="Times New Roman"/>
          <w:sz w:val="24"/>
          <w:szCs w:val="24"/>
        </w:rPr>
        <w:t>In the early 2000s, motion gesture recognition technology began to be used in a variety of commercial products, such as the Microsoft Kinect and the Leap Motion Controller. These products showed the potential of motion gesture recognition technology for a wide range of applications, such as gaming, virtual reality, and home automation.</w:t>
      </w:r>
    </w:p>
    <w:p w14:paraId="50EBFCE1" w14:textId="77777777" w:rsidR="00266D40" w:rsidRDefault="00266D40" w:rsidP="00494CBF">
      <w:pPr>
        <w:rPr>
          <w:rFonts w:ascii="Times New Roman" w:hAnsi="Times New Roman" w:cs="Times New Roman"/>
          <w:sz w:val="24"/>
          <w:szCs w:val="24"/>
        </w:rPr>
      </w:pPr>
    </w:p>
    <w:p w14:paraId="7EAF9071" w14:textId="77777777" w:rsidR="00081D18" w:rsidRPr="00081D18" w:rsidRDefault="00081D18" w:rsidP="00081D18">
      <w:pPr>
        <w:rPr>
          <w:rFonts w:ascii="Times New Roman" w:hAnsi="Times New Roman" w:cs="Times New Roman"/>
          <w:b/>
          <w:bCs/>
          <w:sz w:val="28"/>
          <w:szCs w:val="28"/>
          <w:lang w:val="en-IN"/>
        </w:rPr>
      </w:pPr>
      <w:r w:rsidRPr="00081D18">
        <w:rPr>
          <w:rFonts w:ascii="Times New Roman" w:hAnsi="Times New Roman" w:cs="Times New Roman"/>
          <w:b/>
          <w:bCs/>
          <w:sz w:val="28"/>
          <w:szCs w:val="28"/>
          <w:lang w:val="en-IN"/>
        </w:rPr>
        <w:t>Applications</w:t>
      </w:r>
    </w:p>
    <w:p w14:paraId="619D623B" w14:textId="77777777" w:rsidR="004D4CE2" w:rsidRPr="004D4CE2" w:rsidRDefault="004D4CE2" w:rsidP="00081D18">
      <w:pPr>
        <w:rPr>
          <w:rFonts w:ascii="Times New Roman" w:hAnsi="Times New Roman" w:cs="Times New Roman"/>
          <w:sz w:val="24"/>
          <w:szCs w:val="24"/>
          <w:lang w:val="en-IN"/>
        </w:rPr>
      </w:pPr>
    </w:p>
    <w:p w14:paraId="6D1C80F9" w14:textId="77777777" w:rsidR="00081D18" w:rsidRPr="00081D18" w:rsidRDefault="00081D18" w:rsidP="00081D18">
      <w:pPr>
        <w:pStyle w:val="ListParagraph"/>
        <w:numPr>
          <w:ilvl w:val="0"/>
          <w:numId w:val="4"/>
        </w:numPr>
        <w:rPr>
          <w:lang w:val="en-IN"/>
        </w:rPr>
      </w:pPr>
      <w:r w:rsidRPr="004D4CE2">
        <w:rPr>
          <w:b/>
          <w:bCs w:val="0"/>
          <w:lang w:val="en-IN"/>
        </w:rPr>
        <w:t>Gaming:</w:t>
      </w:r>
      <w:r w:rsidRPr="00081D18">
        <w:rPr>
          <w:lang w:val="en-IN"/>
        </w:rPr>
        <w:t> Motion gesture recognition technology is often used in gaming to control characters and objects in the game. This allows for a more natural and intuitive way to interact with the game.</w:t>
      </w:r>
    </w:p>
    <w:p w14:paraId="798CCAE3" w14:textId="77777777" w:rsidR="00081D18" w:rsidRPr="00081D18" w:rsidRDefault="00081D18" w:rsidP="00081D18">
      <w:pPr>
        <w:pStyle w:val="ListParagraph"/>
        <w:numPr>
          <w:ilvl w:val="0"/>
          <w:numId w:val="4"/>
        </w:numPr>
        <w:rPr>
          <w:lang w:val="en-IN"/>
        </w:rPr>
      </w:pPr>
      <w:r w:rsidRPr="004D4CE2">
        <w:rPr>
          <w:b/>
          <w:bCs w:val="0"/>
          <w:lang w:val="en-IN"/>
        </w:rPr>
        <w:t>Virtual reality:</w:t>
      </w:r>
      <w:r w:rsidRPr="00081D18">
        <w:rPr>
          <w:lang w:val="en-IN"/>
        </w:rPr>
        <w:t> Motion gesture recognition technology is a key component of virtual reality (VR) systems. VR systems use cameras to track the movement of the user's head and hands, which allows the user to interact with the VR environment in a natural way.</w:t>
      </w:r>
    </w:p>
    <w:p w14:paraId="29505F2D" w14:textId="77777777" w:rsidR="00081D18" w:rsidRPr="00081D18" w:rsidRDefault="00081D18" w:rsidP="00081D18">
      <w:pPr>
        <w:pStyle w:val="ListParagraph"/>
        <w:numPr>
          <w:ilvl w:val="0"/>
          <w:numId w:val="4"/>
        </w:numPr>
        <w:rPr>
          <w:lang w:val="en-IN"/>
        </w:rPr>
      </w:pPr>
      <w:r w:rsidRPr="004D4CE2">
        <w:rPr>
          <w:b/>
          <w:bCs w:val="0"/>
          <w:lang w:val="en-IN"/>
        </w:rPr>
        <w:t>Home automation:</w:t>
      </w:r>
      <w:r w:rsidRPr="00081D18">
        <w:rPr>
          <w:lang w:val="en-IN"/>
        </w:rPr>
        <w:t> Motion gesture recognition technology can be used to control home automation devices such as lights, thermostats, and locks. This allows users to control their home environment with simple gestures.</w:t>
      </w:r>
    </w:p>
    <w:p w14:paraId="0B600CCE" w14:textId="77777777" w:rsidR="00081D18" w:rsidRPr="00081D18" w:rsidRDefault="00081D18" w:rsidP="00081D18">
      <w:pPr>
        <w:pStyle w:val="ListParagraph"/>
        <w:numPr>
          <w:ilvl w:val="0"/>
          <w:numId w:val="4"/>
        </w:numPr>
        <w:rPr>
          <w:lang w:val="en-IN"/>
        </w:rPr>
      </w:pPr>
      <w:r w:rsidRPr="004D4CE2">
        <w:rPr>
          <w:b/>
          <w:bCs w:val="0"/>
          <w:lang w:val="en-IN"/>
        </w:rPr>
        <w:t>Sign language recognition:</w:t>
      </w:r>
      <w:r w:rsidRPr="00081D18">
        <w:rPr>
          <w:lang w:val="en-IN"/>
        </w:rPr>
        <w:t> Motion gesture recognition technology can be used to recognize sign language. This allows people who are deaf or hard of hearing to communicate more effectively.</w:t>
      </w:r>
    </w:p>
    <w:p w14:paraId="6DA51785" w14:textId="77777777" w:rsidR="00081D18" w:rsidRDefault="00081D18" w:rsidP="00494CBF">
      <w:pPr>
        <w:rPr>
          <w:rFonts w:ascii="Times New Roman" w:hAnsi="Times New Roman" w:cs="Times New Roman"/>
          <w:sz w:val="24"/>
          <w:szCs w:val="24"/>
        </w:rPr>
      </w:pPr>
    </w:p>
    <w:p w14:paraId="1349C716" w14:textId="77777777" w:rsidR="00105798" w:rsidRDefault="00105798" w:rsidP="00105798">
      <w:pPr>
        <w:rPr>
          <w:rFonts w:ascii="Times New Roman" w:hAnsi="Times New Roman" w:cs="Times New Roman"/>
          <w:b/>
          <w:bCs/>
          <w:sz w:val="28"/>
          <w:szCs w:val="28"/>
          <w:lang w:val="en-IN"/>
        </w:rPr>
      </w:pPr>
      <w:r w:rsidRPr="00105798">
        <w:rPr>
          <w:rFonts w:ascii="Times New Roman" w:hAnsi="Times New Roman" w:cs="Times New Roman"/>
          <w:b/>
          <w:bCs/>
          <w:sz w:val="28"/>
          <w:szCs w:val="28"/>
          <w:lang w:val="en-IN"/>
        </w:rPr>
        <w:t>Challenges</w:t>
      </w:r>
    </w:p>
    <w:p w14:paraId="1CF90211" w14:textId="77777777" w:rsidR="00105798" w:rsidRPr="00105798" w:rsidRDefault="00105798" w:rsidP="00105798">
      <w:pPr>
        <w:rPr>
          <w:rFonts w:ascii="Times New Roman" w:hAnsi="Times New Roman" w:cs="Times New Roman"/>
          <w:b/>
          <w:bCs/>
          <w:sz w:val="28"/>
          <w:szCs w:val="28"/>
          <w:lang w:val="en-IN"/>
        </w:rPr>
      </w:pPr>
    </w:p>
    <w:p w14:paraId="10675EA0" w14:textId="77777777" w:rsidR="00105798" w:rsidRPr="00105798" w:rsidRDefault="00105798" w:rsidP="00105798">
      <w:pPr>
        <w:rPr>
          <w:rFonts w:ascii="Times New Roman" w:hAnsi="Times New Roman" w:cs="Times New Roman"/>
          <w:sz w:val="24"/>
          <w:szCs w:val="24"/>
          <w:lang w:val="en-IN"/>
        </w:rPr>
      </w:pPr>
      <w:r w:rsidRPr="00105798">
        <w:rPr>
          <w:rFonts w:ascii="Times New Roman" w:hAnsi="Times New Roman" w:cs="Times New Roman"/>
          <w:sz w:val="24"/>
          <w:szCs w:val="24"/>
          <w:lang w:val="en-IN"/>
        </w:rPr>
        <w:t>Despite the advances that have been made in motion gesture recognition technology, there are still some challenges that need to be addressed. Some of the challenges include:</w:t>
      </w:r>
    </w:p>
    <w:p w14:paraId="68A5EC7A" w14:textId="77777777" w:rsidR="00105798" w:rsidRPr="00105798" w:rsidRDefault="00105798" w:rsidP="00105798">
      <w:pPr>
        <w:pStyle w:val="ListParagraph"/>
        <w:numPr>
          <w:ilvl w:val="0"/>
          <w:numId w:val="9"/>
        </w:numPr>
        <w:rPr>
          <w:lang w:val="en-IN"/>
        </w:rPr>
      </w:pPr>
      <w:r w:rsidRPr="00105798">
        <w:rPr>
          <w:b/>
          <w:bCs w:val="0"/>
          <w:lang w:val="en-IN"/>
        </w:rPr>
        <w:t>Accuracy:</w:t>
      </w:r>
      <w:r w:rsidRPr="00105798">
        <w:rPr>
          <w:lang w:val="en-IN"/>
        </w:rPr>
        <w:t> The accuracy of gesture recognition systems can still vary depending on the environment and the user.</w:t>
      </w:r>
    </w:p>
    <w:p w14:paraId="406DE1AE" w14:textId="77777777" w:rsidR="00105798" w:rsidRPr="00105798" w:rsidRDefault="00105798" w:rsidP="00105798">
      <w:pPr>
        <w:pStyle w:val="ListParagraph"/>
        <w:numPr>
          <w:ilvl w:val="0"/>
          <w:numId w:val="9"/>
        </w:numPr>
        <w:rPr>
          <w:lang w:val="en-IN"/>
        </w:rPr>
      </w:pPr>
      <w:r w:rsidRPr="00105798">
        <w:rPr>
          <w:b/>
          <w:bCs w:val="0"/>
          <w:lang w:val="en-IN"/>
        </w:rPr>
        <w:t>Robustness:</w:t>
      </w:r>
      <w:r w:rsidRPr="00105798">
        <w:rPr>
          <w:lang w:val="en-IN"/>
        </w:rPr>
        <w:t> Gesture recognition systems need to be robust to noise and other environmental factors.</w:t>
      </w:r>
    </w:p>
    <w:p w14:paraId="5277B67D" w14:textId="77777777" w:rsidR="00105798" w:rsidRPr="00105798" w:rsidRDefault="00105798" w:rsidP="00105798">
      <w:pPr>
        <w:pStyle w:val="ListParagraph"/>
        <w:numPr>
          <w:ilvl w:val="0"/>
          <w:numId w:val="9"/>
        </w:numPr>
        <w:rPr>
          <w:lang w:val="en-IN"/>
        </w:rPr>
      </w:pPr>
      <w:r w:rsidRPr="00105798">
        <w:rPr>
          <w:b/>
          <w:bCs w:val="0"/>
          <w:lang w:val="en-IN"/>
        </w:rPr>
        <w:t>Interpretability:</w:t>
      </w:r>
      <w:r w:rsidRPr="00105798">
        <w:rPr>
          <w:lang w:val="en-IN"/>
        </w:rPr>
        <w:t> Gesture recognition systems need to be able to interpret the meaning of gestures in a meaningful way.</w:t>
      </w:r>
    </w:p>
    <w:p w14:paraId="5F2B09C8" w14:textId="77777777" w:rsidR="00105798" w:rsidRPr="00494CBF" w:rsidRDefault="00105798" w:rsidP="00494CBF">
      <w:pPr>
        <w:rPr>
          <w:rFonts w:ascii="Times New Roman" w:hAnsi="Times New Roman" w:cs="Times New Roman"/>
          <w:sz w:val="24"/>
          <w:szCs w:val="24"/>
        </w:rPr>
      </w:pPr>
    </w:p>
    <w:p w14:paraId="558FAF6A" w14:textId="77777777" w:rsidR="003E77BD" w:rsidRPr="003E77BD" w:rsidRDefault="003E77BD" w:rsidP="003E77BD">
      <w:pPr>
        <w:shd w:val="clear" w:color="auto" w:fill="FFFFFF"/>
        <w:spacing w:before="360" w:after="360"/>
        <w:rPr>
          <w:rFonts w:ascii="Times New Roman" w:eastAsia="Times New Roman" w:hAnsi="Times New Roman" w:cs="Times New Roman"/>
          <w:b/>
          <w:bCs/>
          <w:color w:val="1F1F1F"/>
          <w:sz w:val="28"/>
          <w:szCs w:val="28"/>
          <w:lang w:val="en-IN"/>
        </w:rPr>
      </w:pPr>
      <w:r w:rsidRPr="003E77BD">
        <w:rPr>
          <w:rFonts w:ascii="Times New Roman" w:eastAsia="Times New Roman" w:hAnsi="Times New Roman" w:cs="Times New Roman"/>
          <w:b/>
          <w:bCs/>
          <w:color w:val="1F1F1F"/>
          <w:sz w:val="28"/>
          <w:szCs w:val="28"/>
          <w:lang w:val="en-IN"/>
        </w:rPr>
        <w:t>Future trends</w:t>
      </w:r>
    </w:p>
    <w:p w14:paraId="04496754" w14:textId="77777777" w:rsidR="003E77BD" w:rsidRPr="003E77BD" w:rsidRDefault="003E77BD" w:rsidP="003E77BD">
      <w:pPr>
        <w:shd w:val="clear" w:color="auto" w:fill="FFFFFF"/>
        <w:spacing w:before="360" w:after="36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color w:val="1F1F1F"/>
          <w:sz w:val="24"/>
          <w:szCs w:val="24"/>
          <w:lang w:val="en-IN"/>
        </w:rPr>
        <w:t>The future of motion gesture recognition technology is very promising. As the technology continues to develop, it is likely that we will see even more innovative and exciting applications for this technology. Some of the potential future trends in motion gesture recognition technology include:</w:t>
      </w:r>
    </w:p>
    <w:p w14:paraId="0F0DB19F" w14:textId="77777777" w:rsidR="003E77BD" w:rsidRPr="003E77BD" w:rsidRDefault="003E77BD" w:rsidP="003E77BD">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Improved accuracy:</w:t>
      </w:r>
      <w:r w:rsidRPr="003E77BD">
        <w:rPr>
          <w:rFonts w:ascii="Times New Roman" w:eastAsia="Times New Roman" w:hAnsi="Times New Roman" w:cs="Times New Roman"/>
          <w:color w:val="1F1F1F"/>
          <w:sz w:val="24"/>
          <w:szCs w:val="24"/>
          <w:lang w:val="en-IN"/>
        </w:rPr>
        <w:t> Gesture recognition systems are likely to become more accurate as the technology continues to develop.</w:t>
      </w:r>
    </w:p>
    <w:p w14:paraId="1B63EBC4" w14:textId="77777777" w:rsidR="003E77BD" w:rsidRPr="003E77BD" w:rsidRDefault="003E77BD" w:rsidP="003E77BD">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Greater robustness:</w:t>
      </w:r>
      <w:r w:rsidRPr="003E77BD">
        <w:rPr>
          <w:rFonts w:ascii="Times New Roman" w:eastAsia="Times New Roman" w:hAnsi="Times New Roman" w:cs="Times New Roman"/>
          <w:color w:val="1F1F1F"/>
          <w:sz w:val="24"/>
          <w:szCs w:val="24"/>
          <w:lang w:val="en-IN"/>
        </w:rPr>
        <w:t> Gesture recognition systems are likely to become more robust to noise and other environmental factors.</w:t>
      </w:r>
    </w:p>
    <w:p w14:paraId="63589139" w14:textId="77777777" w:rsidR="003E77BD" w:rsidRPr="003E77BD" w:rsidRDefault="003E77BD" w:rsidP="003E77BD">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Improved interpretability:</w:t>
      </w:r>
      <w:r w:rsidRPr="003E77BD">
        <w:rPr>
          <w:rFonts w:ascii="Times New Roman" w:eastAsia="Times New Roman" w:hAnsi="Times New Roman" w:cs="Times New Roman"/>
          <w:color w:val="1F1F1F"/>
          <w:sz w:val="24"/>
          <w:szCs w:val="24"/>
          <w:lang w:val="en-IN"/>
        </w:rPr>
        <w:t> Gesture recognition systems are likely to become better at interpreting the meaning of gestures in a meaningful way.</w:t>
      </w:r>
    </w:p>
    <w:p w14:paraId="57C81B6F" w14:textId="77777777" w:rsidR="003E77BD" w:rsidRPr="003E77BD" w:rsidRDefault="003E77BD" w:rsidP="003E77BD">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New applications:</w:t>
      </w:r>
      <w:r w:rsidRPr="003E77BD">
        <w:rPr>
          <w:rFonts w:ascii="Times New Roman" w:eastAsia="Times New Roman" w:hAnsi="Times New Roman" w:cs="Times New Roman"/>
          <w:color w:val="1F1F1F"/>
          <w:sz w:val="24"/>
          <w:szCs w:val="24"/>
          <w:lang w:val="en-IN"/>
        </w:rPr>
        <w:t> As the technology continues to develop, we are likely to see new and innovative applications for motion gesture recognition technology.</w:t>
      </w:r>
    </w:p>
    <w:p w14:paraId="085764C5" w14:textId="77777777" w:rsidR="00BC3CEC" w:rsidRDefault="00BC3CEC">
      <w:pPr>
        <w:spacing w:line="480" w:lineRule="auto"/>
        <w:jc w:val="both"/>
        <w:rPr>
          <w:rFonts w:ascii="Times New Roman" w:eastAsia="Times New Roman" w:hAnsi="Times New Roman" w:cs="Times New Roman"/>
          <w:b/>
          <w:sz w:val="32"/>
          <w:szCs w:val="32"/>
        </w:rPr>
      </w:pPr>
    </w:p>
    <w:p w14:paraId="085764C6" w14:textId="77777777" w:rsidR="00BC3CEC" w:rsidRDefault="00BC3CEC">
      <w:pPr>
        <w:spacing w:line="480" w:lineRule="auto"/>
        <w:jc w:val="both"/>
        <w:rPr>
          <w:rFonts w:ascii="Times New Roman" w:eastAsia="Times New Roman" w:hAnsi="Times New Roman" w:cs="Times New Roman"/>
          <w:b/>
          <w:sz w:val="32"/>
          <w:szCs w:val="32"/>
        </w:rPr>
      </w:pPr>
    </w:p>
    <w:p w14:paraId="3F5CFF54" w14:textId="77777777" w:rsidR="007D31AE" w:rsidRDefault="007D31A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85764CB" w14:textId="5CD3AB3C" w:rsidR="00BC3CEC" w:rsidRDefault="00BA01D3" w:rsidP="0061645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85764D0" w14:textId="42FFDA3B" w:rsidR="00BC3CEC" w:rsidRDefault="00BA01D3" w:rsidP="00E9533F">
      <w:pPr>
        <w:spacing w:line="480" w:lineRule="auto"/>
        <w:ind w:left="2880" w:firstLine="720"/>
        <w:jc w:val="both"/>
        <w:rPr>
          <w:rFonts w:ascii="Times New Roman" w:eastAsia="Times New Roman" w:hAnsi="Times New Roman" w:cs="Times New Roman"/>
          <w:b/>
          <w:sz w:val="40"/>
          <w:szCs w:val="40"/>
          <w:u w:val="single"/>
        </w:rPr>
      </w:pPr>
      <w:r w:rsidRPr="00446C0A">
        <w:rPr>
          <w:rFonts w:ascii="Times New Roman" w:eastAsia="Times New Roman" w:hAnsi="Times New Roman" w:cs="Times New Roman"/>
          <w:b/>
          <w:sz w:val="40"/>
          <w:szCs w:val="40"/>
          <w:u w:val="single"/>
        </w:rPr>
        <w:t xml:space="preserve">Methodology </w:t>
      </w:r>
    </w:p>
    <w:p w14:paraId="38B8EF26" w14:textId="644844E8" w:rsidR="0018430B" w:rsidRDefault="0018430B" w:rsidP="00E9533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project mainly focuses on practical implementation of </w:t>
      </w:r>
      <w:r w:rsidR="00571672">
        <w:rPr>
          <w:rFonts w:ascii="Times New Roman" w:eastAsia="Times New Roman" w:hAnsi="Times New Roman" w:cs="Times New Roman"/>
          <w:bCs/>
          <w:sz w:val="24"/>
          <w:szCs w:val="24"/>
        </w:rPr>
        <w:t xml:space="preserve">motion gesture </w:t>
      </w:r>
      <w:r>
        <w:rPr>
          <w:rFonts w:ascii="Times New Roman" w:eastAsia="Times New Roman" w:hAnsi="Times New Roman" w:cs="Times New Roman"/>
          <w:bCs/>
          <w:sz w:val="24"/>
          <w:szCs w:val="24"/>
        </w:rPr>
        <w:t xml:space="preserve">recognition technology to track </w:t>
      </w:r>
      <w:r w:rsidR="00571672">
        <w:rPr>
          <w:rFonts w:ascii="Times New Roman" w:eastAsia="Times New Roman" w:hAnsi="Times New Roman" w:cs="Times New Roman"/>
          <w:bCs/>
          <w:sz w:val="24"/>
          <w:szCs w:val="24"/>
        </w:rPr>
        <w:t xml:space="preserve">hand movement and recognize a gesture from that </w:t>
      </w:r>
      <w:r>
        <w:rPr>
          <w:rFonts w:ascii="Times New Roman" w:eastAsia="Times New Roman" w:hAnsi="Times New Roman" w:cs="Times New Roman"/>
          <w:bCs/>
          <w:sz w:val="24"/>
          <w:szCs w:val="24"/>
        </w:rPr>
        <w:t xml:space="preserve">in front of the webcam of a specific </w:t>
      </w:r>
      <w:r w:rsidR="0090784E">
        <w:rPr>
          <w:rFonts w:ascii="Times New Roman" w:eastAsia="Times New Roman" w:hAnsi="Times New Roman" w:cs="Times New Roman"/>
          <w:bCs/>
          <w:sz w:val="24"/>
          <w:szCs w:val="24"/>
        </w:rPr>
        <w:t xml:space="preserve">hand shape and </w:t>
      </w:r>
      <w:r>
        <w:rPr>
          <w:rFonts w:ascii="Times New Roman" w:eastAsia="Times New Roman" w:hAnsi="Times New Roman" w:cs="Times New Roman"/>
          <w:bCs/>
          <w:sz w:val="24"/>
          <w:szCs w:val="24"/>
        </w:rPr>
        <w:t>detects it.</w:t>
      </w:r>
    </w:p>
    <w:p w14:paraId="3682ABC5" w14:textId="47D6F903" w:rsidR="00C02146" w:rsidRDefault="0090784E" w:rsidP="00E9533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It </w:t>
      </w:r>
      <w:r w:rsidR="00400A9A">
        <w:rPr>
          <w:rFonts w:ascii="Times New Roman" w:eastAsia="Times New Roman" w:hAnsi="Times New Roman" w:cs="Times New Roman"/>
          <w:bCs/>
          <w:sz w:val="24"/>
          <w:szCs w:val="24"/>
        </w:rPr>
        <w:t xml:space="preserve">has a frame box which appears once the open CV module invokes the system webcam and then it </w:t>
      </w:r>
      <w:r w:rsidR="0044178C">
        <w:rPr>
          <w:rFonts w:ascii="Times New Roman" w:eastAsia="Times New Roman" w:hAnsi="Times New Roman" w:cs="Times New Roman"/>
          <w:bCs/>
          <w:sz w:val="24"/>
          <w:szCs w:val="24"/>
        </w:rPr>
        <w:t>recognizes the hand gesture from the web cam</w:t>
      </w:r>
      <w:r w:rsidR="00C02146">
        <w:rPr>
          <w:rFonts w:ascii="Times New Roman" w:eastAsia="Times New Roman" w:hAnsi="Times New Roman" w:cs="Times New Roman"/>
          <w:bCs/>
          <w:sz w:val="24"/>
          <w:szCs w:val="24"/>
        </w:rPr>
        <w:t>. The main library used in the project is OpenCV.</w:t>
      </w:r>
    </w:p>
    <w:p w14:paraId="762B9D2E" w14:textId="77777777" w:rsidR="00C51294" w:rsidRDefault="00C51294" w:rsidP="00E9533F">
      <w:pPr>
        <w:spacing w:line="480" w:lineRule="auto"/>
        <w:jc w:val="both"/>
        <w:rPr>
          <w:rFonts w:ascii="Times New Roman" w:eastAsia="Times New Roman" w:hAnsi="Times New Roman" w:cs="Times New Roman"/>
          <w:bCs/>
          <w:sz w:val="24"/>
          <w:szCs w:val="24"/>
        </w:rPr>
      </w:pPr>
    </w:p>
    <w:p w14:paraId="1D0AEA34" w14:textId="6F3CCDFD" w:rsidR="00C02146" w:rsidRDefault="00C02146" w:rsidP="00E9533F">
      <w:pPr>
        <w:spacing w:line="480" w:lineRule="auto"/>
        <w:jc w:val="both"/>
        <w:rPr>
          <w:rFonts w:ascii="Times New Roman" w:eastAsia="Times New Roman" w:hAnsi="Times New Roman" w:cs="Times New Roman"/>
          <w:b/>
          <w:sz w:val="32"/>
          <w:szCs w:val="32"/>
        </w:rPr>
      </w:pPr>
      <w:r w:rsidRPr="00CE3B53">
        <w:rPr>
          <w:rFonts w:ascii="Times New Roman" w:eastAsia="Times New Roman" w:hAnsi="Times New Roman" w:cs="Times New Roman"/>
          <w:b/>
          <w:sz w:val="32"/>
          <w:szCs w:val="32"/>
        </w:rPr>
        <w:t>About OpenCV:</w:t>
      </w:r>
      <w:r w:rsidRPr="00C02146">
        <w:rPr>
          <w:rFonts w:ascii="Times New Roman" w:eastAsia="Times New Roman" w:hAnsi="Times New Roman" w:cs="Times New Roman"/>
          <w:b/>
          <w:sz w:val="32"/>
          <w:szCs w:val="32"/>
        </w:rPr>
        <w:t xml:space="preserve"> </w:t>
      </w:r>
    </w:p>
    <w:p w14:paraId="2377BB90" w14:textId="2A85778B" w:rsidR="00E9533F" w:rsidRDefault="00C02146" w:rsidP="00E9533F">
      <w:pPr>
        <w:spacing w:line="480" w:lineRule="auto"/>
        <w:jc w:val="both"/>
        <w:rPr>
          <w:rFonts w:ascii="Times New Roman" w:eastAsia="Times New Roman" w:hAnsi="Times New Roman" w:cs="Times New Roman"/>
          <w:bCs/>
          <w:sz w:val="24"/>
          <w:szCs w:val="24"/>
        </w:rPr>
      </w:pPr>
      <w:r w:rsidRPr="00C02146">
        <w:rPr>
          <w:rFonts w:ascii="Times New Roman" w:eastAsia="Times New Roman" w:hAnsi="Times New Roman" w:cs="Times New Roman"/>
          <w:bCs/>
          <w:sz w:val="24"/>
          <w:szCs w:val="24"/>
        </w:rPr>
        <w:t>The concept of OpenCV was put forth by Gary Bradski which had the ability to perform on multi-level framework. OpenCV has several significant abilities as well as utilities which appears from the outset. The OpenCV helps in recognizing the frontal face of the person and creates XML documents for several areas such as the parts of the body.</w:t>
      </w:r>
    </w:p>
    <w:p w14:paraId="65CF5256" w14:textId="77777777" w:rsidR="007D31AE" w:rsidRDefault="004F59B4" w:rsidP="00E9533F">
      <w:pPr>
        <w:spacing w:line="480" w:lineRule="auto"/>
        <w:jc w:val="both"/>
        <w:rPr>
          <w:rFonts w:ascii="Times New Roman" w:eastAsia="Times New Roman" w:hAnsi="Times New Roman" w:cs="Times New Roman"/>
          <w:b/>
          <w:sz w:val="32"/>
          <w:szCs w:val="32"/>
        </w:rPr>
      </w:pPr>
      <w:r w:rsidRPr="004F59B4">
        <w:rPr>
          <w:rFonts w:ascii="Times New Roman" w:eastAsia="Times New Roman" w:hAnsi="Times New Roman" w:cs="Times New Roman"/>
          <w:bCs/>
          <w:sz w:val="24"/>
          <w:szCs w:val="24"/>
        </w:rPr>
        <w:t>The minimum requirements for the software would be python along with OpenCV and the required dataset. The minimum requirements for the hardware would be intel i3 or any processor above it and 4 core CPU. Operating systems of windows 10 will be sufficient and 8GB</w:t>
      </w:r>
      <w:r>
        <w:rPr>
          <w:rFonts w:ascii="Times New Roman" w:eastAsia="Times New Roman" w:hAnsi="Times New Roman" w:cs="Times New Roman"/>
          <w:bCs/>
          <w:sz w:val="24"/>
          <w:szCs w:val="24"/>
        </w:rPr>
        <w:t xml:space="preserve"> RAM</w:t>
      </w:r>
      <w:r w:rsidRPr="004F59B4">
        <w:rPr>
          <w:rFonts w:ascii="Times New Roman" w:eastAsia="Times New Roman" w:hAnsi="Times New Roman" w:cs="Times New Roman"/>
          <w:bCs/>
          <w:sz w:val="24"/>
          <w:szCs w:val="24"/>
        </w:rPr>
        <w:t xml:space="preserve"> required. </w:t>
      </w:r>
    </w:p>
    <w:p w14:paraId="74BA4BED" w14:textId="77777777" w:rsidR="007D31AE" w:rsidRDefault="007D31AE" w:rsidP="00E9533F">
      <w:pPr>
        <w:spacing w:line="480" w:lineRule="auto"/>
        <w:jc w:val="both"/>
        <w:rPr>
          <w:rFonts w:ascii="Times New Roman" w:eastAsia="Times New Roman" w:hAnsi="Times New Roman" w:cs="Times New Roman"/>
          <w:b/>
          <w:sz w:val="32"/>
          <w:szCs w:val="32"/>
        </w:rPr>
      </w:pPr>
    </w:p>
    <w:p w14:paraId="76C8DD9D" w14:textId="5D96940B" w:rsidR="004F59B4" w:rsidRDefault="00C51294" w:rsidP="00E9533F">
      <w:pPr>
        <w:spacing w:line="480" w:lineRule="auto"/>
        <w:jc w:val="both"/>
        <w:rPr>
          <w:rFonts w:ascii="Times New Roman" w:eastAsia="Times New Roman" w:hAnsi="Times New Roman" w:cs="Times New Roman"/>
          <w:b/>
          <w:sz w:val="32"/>
          <w:szCs w:val="32"/>
        </w:rPr>
      </w:pPr>
      <w:r w:rsidRPr="00CE3B53">
        <w:rPr>
          <w:rFonts w:ascii="Times New Roman" w:eastAsia="Times New Roman" w:hAnsi="Times New Roman" w:cs="Times New Roman"/>
          <w:b/>
          <w:sz w:val="32"/>
          <w:szCs w:val="32"/>
        </w:rPr>
        <w:t>Brief understanding of the Code:</w:t>
      </w:r>
    </w:p>
    <w:p w14:paraId="4EB5C44B" w14:textId="63F09929" w:rsidR="001F4EB3" w:rsidRDefault="001F4EB3" w:rsidP="001F4EB3">
      <w:pPr>
        <w:shd w:val="clear" w:color="auto" w:fill="FFFFFF" w:themeFill="background1"/>
        <w:jc w:val="both"/>
        <w:rPr>
          <w:rFonts w:ascii="Times New Roman" w:hAnsi="Times New Roman" w:cs="Times New Roman"/>
          <w:sz w:val="24"/>
          <w:szCs w:val="24"/>
        </w:rPr>
      </w:pPr>
      <w:r w:rsidRPr="001F4EB3">
        <w:rPr>
          <w:rFonts w:ascii="Times New Roman" w:hAnsi="Times New Roman" w:cs="Times New Roman"/>
          <w:sz w:val="24"/>
          <w:szCs w:val="24"/>
        </w:rPr>
        <w:t>Hand gesture recognition system has developed excessively in the recent years, reason being its ability to cooperate with machine successfully. Gestures are considered as the most natural way for communication between humans and PCs in virtual framework. We often use hand gestures to convey something as it is non-verbal communication which is free of expression. In this project, our PC's camera records a live video, from which a preview is taken with the assistance of its functionalities or activities.</w:t>
      </w:r>
    </w:p>
    <w:p w14:paraId="0ADF4F6A" w14:textId="77777777" w:rsidR="001F4EB3" w:rsidRPr="001F4EB3" w:rsidRDefault="001F4EB3" w:rsidP="001F4EB3">
      <w:pPr>
        <w:shd w:val="clear" w:color="auto" w:fill="FFFFFF" w:themeFill="background1"/>
        <w:jc w:val="both"/>
        <w:rPr>
          <w:rFonts w:ascii="Times New Roman" w:hAnsi="Times New Roman" w:cs="Times New Roman"/>
          <w:b/>
          <w:bCs/>
          <w:spacing w:val="2"/>
          <w:sz w:val="24"/>
          <w:szCs w:val="24"/>
          <w:u w:val="single"/>
          <w:shd w:val="clear" w:color="auto" w:fill="FFFFFF"/>
        </w:rPr>
      </w:pPr>
    </w:p>
    <w:p w14:paraId="2E383EB9" w14:textId="6A2F10AE" w:rsidR="001F4EB3" w:rsidRDefault="001F4EB3" w:rsidP="001F4EB3">
      <w:pPr>
        <w:shd w:val="clear" w:color="auto" w:fill="FFFFFF"/>
        <w:jc w:val="both"/>
        <w:rPr>
          <w:rFonts w:ascii="Times New Roman" w:eastAsia="Times New Roman" w:hAnsi="Times New Roman" w:cs="Times New Roman"/>
          <w:sz w:val="24"/>
          <w:szCs w:val="24"/>
          <w:lang w:val="en-IN" w:bidi="hi-IN"/>
        </w:rPr>
      </w:pPr>
      <w:r w:rsidRPr="001F4EB3">
        <w:rPr>
          <w:rFonts w:ascii="Times New Roman" w:eastAsia="Times New Roman" w:hAnsi="Times New Roman" w:cs="Times New Roman"/>
          <w:sz w:val="24"/>
          <w:szCs w:val="24"/>
          <w:lang w:val="en-IN" w:bidi="hi-IN"/>
        </w:rPr>
        <w:t xml:space="preserve">First, we capture the video and then define the region of interest. In the region of </w:t>
      </w:r>
      <w:r w:rsidR="00C31F4B" w:rsidRPr="001F4EB3">
        <w:rPr>
          <w:rFonts w:ascii="Times New Roman" w:eastAsia="Times New Roman" w:hAnsi="Times New Roman" w:cs="Times New Roman"/>
          <w:sz w:val="24"/>
          <w:szCs w:val="24"/>
          <w:lang w:val="en-IN" w:bidi="hi-IN"/>
        </w:rPr>
        <w:t>interest,</w:t>
      </w:r>
      <w:r w:rsidRPr="001F4EB3">
        <w:rPr>
          <w:rFonts w:ascii="Times New Roman" w:eastAsia="Times New Roman" w:hAnsi="Times New Roman" w:cs="Times New Roman"/>
          <w:sz w:val="24"/>
          <w:szCs w:val="24"/>
          <w:lang w:val="en-IN" w:bidi="hi-IN"/>
        </w:rPr>
        <w:t xml:space="preserve"> it converts all the BGR colours to HSV colours. </w:t>
      </w:r>
    </w:p>
    <w:p w14:paraId="6250E96D" w14:textId="77777777" w:rsidR="009712FD" w:rsidRDefault="009712FD" w:rsidP="001F4EB3">
      <w:pPr>
        <w:shd w:val="clear" w:color="auto" w:fill="FFFFFF"/>
        <w:jc w:val="both"/>
        <w:rPr>
          <w:rFonts w:ascii="Times New Roman" w:eastAsia="Times New Roman" w:hAnsi="Times New Roman" w:cs="Times New Roman"/>
          <w:sz w:val="24"/>
          <w:szCs w:val="24"/>
          <w:lang w:val="en-IN" w:bidi="hi-IN"/>
        </w:rPr>
      </w:pPr>
    </w:p>
    <w:p w14:paraId="539DC02D" w14:textId="77777777" w:rsidR="00A71F2E" w:rsidRPr="00702A6A" w:rsidRDefault="00A71F2E" w:rsidP="00A71F2E">
      <w:pPr>
        <w:shd w:val="clear" w:color="auto" w:fill="1E1E1E"/>
        <w:spacing w:line="360" w:lineRule="atLeast"/>
        <w:rPr>
          <w:rFonts w:ascii="Consolas" w:eastAsia="Times New Roman" w:hAnsi="Consolas" w:cs="Consolas"/>
          <w:color w:val="D4D4D4"/>
          <w:sz w:val="27"/>
          <w:szCs w:val="27"/>
          <w:lang w:val="en-IN" w:bidi="hi-IN"/>
        </w:rPr>
      </w:pPr>
      <w:proofErr w:type="spellStart"/>
      <w:r w:rsidRPr="00702A6A">
        <w:rPr>
          <w:rFonts w:ascii="Consolas" w:eastAsia="Times New Roman" w:hAnsi="Consolas" w:cs="Consolas"/>
          <w:color w:val="9CDCFE"/>
          <w:sz w:val="27"/>
          <w:szCs w:val="27"/>
          <w:lang w:val="en-IN" w:bidi="hi-IN"/>
        </w:rPr>
        <w:t>hsv</w:t>
      </w:r>
      <w:proofErr w:type="spellEnd"/>
      <w:r w:rsidRPr="00702A6A">
        <w:rPr>
          <w:rFonts w:ascii="Consolas" w:eastAsia="Times New Roman" w:hAnsi="Consolas" w:cs="Consolas"/>
          <w:color w:val="D4D4D4"/>
          <w:sz w:val="27"/>
          <w:szCs w:val="27"/>
          <w:lang w:val="en-IN" w:bidi="hi-IN"/>
        </w:rPr>
        <w:t xml:space="preserve"> = </w:t>
      </w:r>
      <w:r w:rsidRPr="00702A6A">
        <w:rPr>
          <w:rFonts w:ascii="Consolas" w:eastAsia="Times New Roman" w:hAnsi="Consolas" w:cs="Consolas"/>
          <w:color w:val="4EC9B0"/>
          <w:sz w:val="27"/>
          <w:szCs w:val="27"/>
          <w:lang w:val="en-IN" w:bidi="hi-IN"/>
        </w:rPr>
        <w:t>cv2</w:t>
      </w:r>
      <w:r w:rsidRPr="00702A6A">
        <w:rPr>
          <w:rFonts w:ascii="Consolas" w:eastAsia="Times New Roman" w:hAnsi="Consolas" w:cs="Consolas"/>
          <w:color w:val="D4D4D4"/>
          <w:sz w:val="27"/>
          <w:szCs w:val="27"/>
          <w:lang w:val="en-IN" w:bidi="hi-IN"/>
        </w:rPr>
        <w:t>.</w:t>
      </w:r>
      <w:r w:rsidRPr="00702A6A">
        <w:rPr>
          <w:rFonts w:ascii="Consolas" w:eastAsia="Times New Roman" w:hAnsi="Consolas" w:cs="Consolas"/>
          <w:color w:val="DCDCAA"/>
          <w:sz w:val="27"/>
          <w:szCs w:val="27"/>
          <w:lang w:val="en-IN" w:bidi="hi-IN"/>
        </w:rPr>
        <w:t>cvtColor</w:t>
      </w:r>
      <w:r w:rsidRPr="00702A6A">
        <w:rPr>
          <w:rFonts w:ascii="Consolas" w:eastAsia="Times New Roman" w:hAnsi="Consolas" w:cs="Consolas"/>
          <w:color w:val="D4D4D4"/>
          <w:sz w:val="27"/>
          <w:szCs w:val="27"/>
          <w:lang w:val="en-IN" w:bidi="hi-IN"/>
        </w:rPr>
        <w:t>(</w:t>
      </w:r>
      <w:proofErr w:type="spellStart"/>
      <w:r w:rsidRPr="00702A6A">
        <w:rPr>
          <w:rFonts w:ascii="Consolas" w:eastAsia="Times New Roman" w:hAnsi="Consolas" w:cs="Consolas"/>
          <w:color w:val="9CDCFE"/>
          <w:sz w:val="27"/>
          <w:szCs w:val="27"/>
          <w:lang w:val="en-IN" w:bidi="hi-IN"/>
        </w:rPr>
        <w:t>roi</w:t>
      </w:r>
      <w:proofErr w:type="spellEnd"/>
      <w:r w:rsidRPr="00702A6A">
        <w:rPr>
          <w:rFonts w:ascii="Consolas" w:eastAsia="Times New Roman" w:hAnsi="Consolas" w:cs="Consolas"/>
          <w:color w:val="D4D4D4"/>
          <w:sz w:val="27"/>
          <w:szCs w:val="27"/>
          <w:lang w:val="en-IN" w:bidi="hi-IN"/>
        </w:rPr>
        <w:t xml:space="preserve">, </w:t>
      </w:r>
      <w:r w:rsidRPr="00702A6A">
        <w:rPr>
          <w:rFonts w:ascii="Consolas" w:eastAsia="Times New Roman" w:hAnsi="Consolas" w:cs="Consolas"/>
          <w:color w:val="4EC9B0"/>
          <w:sz w:val="27"/>
          <w:szCs w:val="27"/>
          <w:lang w:val="en-IN" w:bidi="hi-IN"/>
        </w:rPr>
        <w:t>cv2</w:t>
      </w:r>
      <w:r w:rsidRPr="00702A6A">
        <w:rPr>
          <w:rFonts w:ascii="Consolas" w:eastAsia="Times New Roman" w:hAnsi="Consolas" w:cs="Consolas"/>
          <w:color w:val="D4D4D4"/>
          <w:sz w:val="27"/>
          <w:szCs w:val="27"/>
          <w:lang w:val="en-IN" w:bidi="hi-IN"/>
        </w:rPr>
        <w:t>.</w:t>
      </w:r>
      <w:r w:rsidRPr="00702A6A">
        <w:rPr>
          <w:rFonts w:ascii="Consolas" w:eastAsia="Times New Roman" w:hAnsi="Consolas" w:cs="Consolas"/>
          <w:color w:val="9CDCFE"/>
          <w:sz w:val="27"/>
          <w:szCs w:val="27"/>
          <w:lang w:val="en-IN" w:bidi="hi-IN"/>
        </w:rPr>
        <w:t>COLOR_BGR2HSV</w:t>
      </w:r>
      <w:r w:rsidRPr="00702A6A">
        <w:rPr>
          <w:rFonts w:ascii="Consolas" w:eastAsia="Times New Roman" w:hAnsi="Consolas" w:cs="Consolas"/>
          <w:color w:val="D4D4D4"/>
          <w:sz w:val="27"/>
          <w:szCs w:val="27"/>
          <w:lang w:val="en-IN" w:bidi="hi-IN"/>
        </w:rPr>
        <w:t>)</w:t>
      </w:r>
    </w:p>
    <w:p w14:paraId="0BD70BD5" w14:textId="77777777" w:rsidR="009712FD" w:rsidRDefault="009712FD" w:rsidP="009712FD">
      <w:pPr>
        <w:shd w:val="clear" w:color="auto" w:fill="FFFFFF"/>
        <w:rPr>
          <w:rFonts w:ascii="Times New Roman" w:eastAsia="Times New Roman" w:hAnsi="Times New Roman" w:cs="Times New Roman"/>
          <w:sz w:val="28"/>
          <w:szCs w:val="28"/>
          <w:lang w:val="en-IN" w:bidi="hi-IN"/>
        </w:rPr>
      </w:pPr>
    </w:p>
    <w:p w14:paraId="55597657" w14:textId="77777777" w:rsidR="00F16F0D" w:rsidRDefault="009712FD" w:rsidP="009712FD">
      <w:pPr>
        <w:shd w:val="clear" w:color="auto" w:fill="FFFFFF"/>
        <w:jc w:val="both"/>
        <w:rPr>
          <w:rFonts w:ascii="Times New Roman" w:eastAsia="Times New Roman" w:hAnsi="Times New Roman" w:cs="Times New Roman"/>
          <w:sz w:val="24"/>
          <w:szCs w:val="24"/>
          <w:lang w:val="en-IN" w:bidi="hi-IN"/>
        </w:rPr>
      </w:pPr>
      <w:r w:rsidRPr="009712FD">
        <w:rPr>
          <w:rFonts w:ascii="Times New Roman" w:eastAsia="Times New Roman" w:hAnsi="Times New Roman" w:cs="Times New Roman"/>
          <w:sz w:val="24"/>
          <w:szCs w:val="24"/>
          <w:lang w:val="en-IN" w:bidi="hi-IN"/>
        </w:rPr>
        <w:t>T</w:t>
      </w:r>
      <w:r w:rsidRPr="009712FD">
        <w:rPr>
          <w:rFonts w:ascii="Times New Roman" w:hAnsi="Times New Roman" w:cs="Times New Roman"/>
          <w:spacing w:val="3"/>
          <w:sz w:val="24"/>
          <w:szCs w:val="24"/>
          <w:shd w:val="clear" w:color="auto" w:fill="FFFFFF"/>
        </w:rPr>
        <w:t xml:space="preserve">he </w:t>
      </w:r>
      <w:r w:rsidRPr="009712FD">
        <w:rPr>
          <w:rFonts w:ascii="Times New Roman" w:hAnsi="Times New Roman" w:cs="Times New Roman"/>
          <w:b/>
          <w:bCs/>
          <w:spacing w:val="3"/>
          <w:sz w:val="24"/>
          <w:szCs w:val="24"/>
          <w:shd w:val="clear" w:color="auto" w:fill="FFFFFF"/>
        </w:rPr>
        <w:t>HSV</w:t>
      </w:r>
      <w:r w:rsidRPr="009712FD">
        <w:rPr>
          <w:rFonts w:ascii="Times New Roman" w:hAnsi="Times New Roman" w:cs="Times New Roman"/>
          <w:spacing w:val="3"/>
          <w:sz w:val="24"/>
          <w:szCs w:val="24"/>
          <w:shd w:val="clear" w:color="auto" w:fill="FFFFFF"/>
        </w:rPr>
        <w:t xml:space="preserve"> (which stands for </w:t>
      </w:r>
      <w:r w:rsidRPr="009712FD">
        <w:rPr>
          <w:rFonts w:ascii="Times New Roman" w:hAnsi="Times New Roman" w:cs="Times New Roman"/>
          <w:b/>
          <w:bCs/>
          <w:spacing w:val="3"/>
          <w:sz w:val="24"/>
          <w:szCs w:val="24"/>
          <w:shd w:val="clear" w:color="auto" w:fill="FFFFFF"/>
        </w:rPr>
        <w:t>Hue Saturation Value</w:t>
      </w:r>
      <w:r w:rsidRPr="009712FD">
        <w:rPr>
          <w:rFonts w:ascii="Times New Roman" w:hAnsi="Times New Roman" w:cs="Times New Roman"/>
          <w:spacing w:val="3"/>
          <w:sz w:val="24"/>
          <w:szCs w:val="24"/>
          <w:shd w:val="clear" w:color="auto" w:fill="FFFFFF"/>
        </w:rPr>
        <w:t>) scale provides a numerical readout of your image that corresponds to the color names contained therein. Hue is measured in degrees from 0 to 360.</w:t>
      </w:r>
      <w:r w:rsidRPr="009712FD">
        <w:rPr>
          <w:rFonts w:ascii="Times New Roman" w:eastAsia="Times New Roman" w:hAnsi="Times New Roman" w:cs="Times New Roman"/>
          <w:sz w:val="24"/>
          <w:szCs w:val="24"/>
          <w:lang w:val="en-IN" w:bidi="hi-IN"/>
        </w:rPr>
        <w:t xml:space="preserve"> The Hue in HSV represents the color, Saturation in HSV represents the greyness, and Value in HSV represents the brightness. Whenever we want to solve problems related to object detection, it is necessary to use HSV and find the range of HSV. The Hue, Saturation, and Value in HSV have their own range of values. The Hue range in HSV is [0,179], the Saturation range in HSV is [0,255] and the Value range in HSV is [0,255]. </w:t>
      </w:r>
    </w:p>
    <w:p w14:paraId="53ED990F" w14:textId="71FF98A3" w:rsidR="009712FD" w:rsidRDefault="009712FD" w:rsidP="009712FD">
      <w:pPr>
        <w:shd w:val="clear" w:color="auto" w:fill="FFFFFF"/>
        <w:jc w:val="both"/>
        <w:rPr>
          <w:rFonts w:ascii="Times New Roman" w:eastAsia="Times New Roman" w:hAnsi="Times New Roman" w:cs="Times New Roman"/>
          <w:color w:val="000000" w:themeColor="text1"/>
          <w:sz w:val="24"/>
          <w:szCs w:val="24"/>
          <w:lang w:val="en-IN" w:bidi="hi-IN"/>
        </w:rPr>
      </w:pPr>
      <w:r w:rsidRPr="009712FD">
        <w:rPr>
          <w:rFonts w:ascii="Times New Roman" w:eastAsia="Times New Roman" w:hAnsi="Times New Roman" w:cs="Times New Roman"/>
          <w:sz w:val="24"/>
          <w:szCs w:val="24"/>
          <w:lang w:val="en-IN" w:bidi="hi-IN"/>
        </w:rPr>
        <w:lastRenderedPageBreak/>
        <w:t xml:space="preserve">There is also an upper bound and lower bound range for a range of each color in HSV. The HSV or Hue, Saturation, and value of a given object provide better performance when compared to RGB or Red, Blue, and </w:t>
      </w:r>
      <w:proofErr w:type="gramStart"/>
      <w:r w:rsidR="00A91577">
        <w:rPr>
          <w:rFonts w:ascii="Times New Roman" w:eastAsia="Times New Roman" w:hAnsi="Times New Roman" w:cs="Times New Roman"/>
          <w:sz w:val="24"/>
          <w:szCs w:val="24"/>
          <w:lang w:val="en-IN" w:bidi="hi-IN"/>
        </w:rPr>
        <w:t>G</w:t>
      </w:r>
      <w:r w:rsidR="00A91577" w:rsidRPr="009712FD">
        <w:rPr>
          <w:rFonts w:ascii="Times New Roman" w:eastAsia="Times New Roman" w:hAnsi="Times New Roman" w:cs="Times New Roman"/>
          <w:sz w:val="24"/>
          <w:szCs w:val="24"/>
          <w:lang w:val="en-IN" w:bidi="hi-IN"/>
        </w:rPr>
        <w:t>reen</w:t>
      </w:r>
      <w:proofErr w:type="gramEnd"/>
      <w:r w:rsidRPr="009712FD">
        <w:rPr>
          <w:rFonts w:ascii="Times New Roman" w:eastAsia="Times New Roman" w:hAnsi="Times New Roman" w:cs="Times New Roman"/>
          <w:sz w:val="24"/>
          <w:szCs w:val="24"/>
          <w:lang w:val="en-IN" w:bidi="hi-IN"/>
        </w:rPr>
        <w:t xml:space="preserve"> color space and hence it is used widely in the area of computer vision</w:t>
      </w:r>
      <w:r w:rsidRPr="009712FD">
        <w:rPr>
          <w:rFonts w:ascii="Times New Roman" w:eastAsia="Times New Roman" w:hAnsi="Times New Roman" w:cs="Times New Roman"/>
          <w:color w:val="000000" w:themeColor="text1"/>
          <w:sz w:val="24"/>
          <w:szCs w:val="24"/>
          <w:lang w:val="en-IN" w:bidi="hi-IN"/>
        </w:rPr>
        <w:t>.</w:t>
      </w:r>
    </w:p>
    <w:p w14:paraId="0F741065" w14:textId="77777777" w:rsidR="009712FD" w:rsidRDefault="009712FD" w:rsidP="009712FD">
      <w:pPr>
        <w:shd w:val="clear" w:color="auto" w:fill="FFFFFF"/>
        <w:jc w:val="both"/>
        <w:rPr>
          <w:rFonts w:ascii="Times New Roman" w:eastAsia="Times New Roman" w:hAnsi="Times New Roman" w:cs="Times New Roman"/>
          <w:color w:val="000000" w:themeColor="text1"/>
          <w:sz w:val="24"/>
          <w:szCs w:val="24"/>
          <w:lang w:val="en-IN" w:bidi="hi-IN"/>
        </w:rPr>
      </w:pPr>
    </w:p>
    <w:p w14:paraId="68C32941" w14:textId="77777777" w:rsidR="00F16F0D" w:rsidRPr="00F16F0D" w:rsidRDefault="00F16F0D" w:rsidP="00F16F0D">
      <w:pPr>
        <w:jc w:val="both"/>
        <w:rPr>
          <w:rFonts w:ascii="Times New Roman" w:eastAsia="Times New Roman" w:hAnsi="Times New Roman" w:cs="Times New Roman"/>
          <w:sz w:val="24"/>
          <w:szCs w:val="24"/>
          <w:lang w:val="en-IN" w:bidi="hi-IN"/>
        </w:rPr>
      </w:pPr>
      <w:r w:rsidRPr="00F16F0D">
        <w:rPr>
          <w:rFonts w:ascii="Times New Roman" w:eastAsia="Times New Roman" w:hAnsi="Times New Roman" w:cs="Times New Roman"/>
          <w:sz w:val="24"/>
          <w:szCs w:val="24"/>
          <w:lang w:val="en-IN" w:bidi="hi-IN"/>
        </w:rPr>
        <w:t xml:space="preserve">After that I have defined the skin color range in HSV anything that is of skin color will be taken as one or white and any other color will be taken as zero or black. Then I have just dilated and blurred the image to decrease any amount of noise present in the image. </w:t>
      </w:r>
    </w:p>
    <w:p w14:paraId="71CB89D0" w14:textId="77777777" w:rsidR="00F16F0D" w:rsidRDefault="00F16F0D" w:rsidP="00F16F0D">
      <w:pPr>
        <w:jc w:val="both"/>
        <w:rPr>
          <w:rFonts w:ascii="Times New Roman" w:eastAsia="Times New Roman" w:hAnsi="Times New Roman" w:cs="Times New Roman"/>
          <w:sz w:val="28"/>
          <w:szCs w:val="28"/>
          <w:lang w:val="en-IN" w:bidi="hi-IN"/>
        </w:rPr>
      </w:pPr>
    </w:p>
    <w:p w14:paraId="2212A0B8" w14:textId="77777777" w:rsidR="00F16F0D" w:rsidRPr="0059392B" w:rsidRDefault="00F16F0D" w:rsidP="00F16F0D">
      <w:pPr>
        <w:shd w:val="clear" w:color="auto" w:fill="1E1E1E"/>
        <w:spacing w:line="360" w:lineRule="atLeast"/>
        <w:rPr>
          <w:rFonts w:ascii="Consolas" w:eastAsia="Times New Roman" w:hAnsi="Consolas" w:cs="Consolas"/>
          <w:color w:val="D4D4D4"/>
          <w:sz w:val="27"/>
          <w:szCs w:val="27"/>
          <w:lang w:val="en-IN" w:bidi="hi-IN"/>
        </w:rPr>
      </w:pPr>
      <w:r w:rsidRPr="0059392B">
        <w:rPr>
          <w:rFonts w:ascii="Consolas" w:eastAsia="Times New Roman" w:hAnsi="Consolas" w:cs="Consolas"/>
          <w:color w:val="D4D4D4"/>
          <w:sz w:val="27"/>
          <w:szCs w:val="27"/>
          <w:lang w:val="en-IN" w:bidi="hi-IN"/>
        </w:rPr>
        <w:t xml:space="preserve">      </w:t>
      </w:r>
      <w:proofErr w:type="spellStart"/>
      <w:r w:rsidRPr="0059392B">
        <w:rPr>
          <w:rFonts w:ascii="Consolas" w:eastAsia="Times New Roman" w:hAnsi="Consolas" w:cs="Consolas"/>
          <w:color w:val="9CDCFE"/>
          <w:sz w:val="27"/>
          <w:szCs w:val="27"/>
          <w:lang w:val="en-IN" w:bidi="hi-IN"/>
        </w:rPr>
        <w:t>lower_skin</w:t>
      </w:r>
      <w:proofErr w:type="spellEnd"/>
      <w:r w:rsidRPr="0059392B">
        <w:rPr>
          <w:rFonts w:ascii="Consolas" w:eastAsia="Times New Roman" w:hAnsi="Consolas" w:cs="Consolas"/>
          <w:color w:val="D4D4D4"/>
          <w:sz w:val="27"/>
          <w:szCs w:val="27"/>
          <w:lang w:val="en-IN" w:bidi="hi-IN"/>
        </w:rPr>
        <w:t xml:space="preserve"> = </w:t>
      </w:r>
      <w:proofErr w:type="spellStart"/>
      <w:proofErr w:type="gramStart"/>
      <w:r w:rsidRPr="0059392B">
        <w:rPr>
          <w:rFonts w:ascii="Consolas" w:eastAsia="Times New Roman" w:hAnsi="Consolas" w:cs="Consolas"/>
          <w:color w:val="4EC9B0"/>
          <w:sz w:val="27"/>
          <w:szCs w:val="27"/>
          <w:lang w:val="en-IN" w:bidi="hi-IN"/>
        </w:rPr>
        <w:t>np</w:t>
      </w:r>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DCDCAA"/>
          <w:sz w:val="27"/>
          <w:szCs w:val="27"/>
          <w:lang w:val="en-IN" w:bidi="hi-IN"/>
        </w:rPr>
        <w:t>array</w:t>
      </w:r>
      <w:proofErr w:type="spellEnd"/>
      <w:proofErr w:type="gramEnd"/>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B5CEA8"/>
          <w:sz w:val="27"/>
          <w:szCs w:val="27"/>
          <w:lang w:val="en-IN" w:bidi="hi-IN"/>
        </w:rPr>
        <w:t>0</w:t>
      </w:r>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B5CEA8"/>
          <w:sz w:val="27"/>
          <w:szCs w:val="27"/>
          <w:lang w:val="en-IN" w:bidi="hi-IN"/>
        </w:rPr>
        <w:t>20</w:t>
      </w:r>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B5CEA8"/>
          <w:sz w:val="27"/>
          <w:szCs w:val="27"/>
          <w:lang w:val="en-IN" w:bidi="hi-IN"/>
        </w:rPr>
        <w:t>70</w:t>
      </w:r>
      <w:r w:rsidRPr="0059392B">
        <w:rPr>
          <w:rFonts w:ascii="Consolas" w:eastAsia="Times New Roman" w:hAnsi="Consolas" w:cs="Consolas"/>
          <w:color w:val="D4D4D4"/>
          <w:sz w:val="27"/>
          <w:szCs w:val="27"/>
          <w:lang w:val="en-IN" w:bidi="hi-IN"/>
        </w:rPr>
        <w:t xml:space="preserve">], </w:t>
      </w:r>
      <w:proofErr w:type="spellStart"/>
      <w:r w:rsidRPr="0059392B">
        <w:rPr>
          <w:rFonts w:ascii="Consolas" w:eastAsia="Times New Roman" w:hAnsi="Consolas" w:cs="Consolas"/>
          <w:color w:val="9CDCFE"/>
          <w:sz w:val="27"/>
          <w:szCs w:val="27"/>
          <w:lang w:val="en-IN" w:bidi="hi-IN"/>
        </w:rPr>
        <w:t>dtype</w:t>
      </w:r>
      <w:proofErr w:type="spellEnd"/>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4EC9B0"/>
          <w:sz w:val="27"/>
          <w:szCs w:val="27"/>
          <w:lang w:val="en-IN" w:bidi="hi-IN"/>
        </w:rPr>
        <w:t>np</w:t>
      </w:r>
      <w:r w:rsidRPr="0059392B">
        <w:rPr>
          <w:rFonts w:ascii="Consolas" w:eastAsia="Times New Roman" w:hAnsi="Consolas" w:cs="Consolas"/>
          <w:color w:val="D4D4D4"/>
          <w:sz w:val="27"/>
          <w:szCs w:val="27"/>
          <w:lang w:val="en-IN" w:bidi="hi-IN"/>
        </w:rPr>
        <w:t>.uint8)</w:t>
      </w:r>
    </w:p>
    <w:p w14:paraId="3FAC8138" w14:textId="77777777" w:rsidR="00F16F0D" w:rsidRPr="0059392B" w:rsidRDefault="00F16F0D" w:rsidP="00F16F0D">
      <w:pPr>
        <w:shd w:val="clear" w:color="auto" w:fill="1E1E1E"/>
        <w:spacing w:line="360" w:lineRule="atLeast"/>
        <w:rPr>
          <w:rFonts w:ascii="Consolas" w:eastAsia="Times New Roman" w:hAnsi="Consolas" w:cs="Consolas"/>
          <w:color w:val="D4D4D4"/>
          <w:sz w:val="27"/>
          <w:szCs w:val="27"/>
          <w:lang w:val="en-IN" w:bidi="hi-IN"/>
        </w:rPr>
      </w:pPr>
      <w:r w:rsidRPr="0059392B">
        <w:rPr>
          <w:rFonts w:ascii="Consolas" w:eastAsia="Times New Roman" w:hAnsi="Consolas" w:cs="Consolas"/>
          <w:color w:val="D4D4D4"/>
          <w:sz w:val="27"/>
          <w:szCs w:val="27"/>
          <w:lang w:val="en-IN" w:bidi="hi-IN"/>
        </w:rPr>
        <w:t xml:space="preserve">      </w:t>
      </w:r>
      <w:proofErr w:type="spellStart"/>
      <w:r w:rsidRPr="0059392B">
        <w:rPr>
          <w:rFonts w:ascii="Consolas" w:eastAsia="Times New Roman" w:hAnsi="Consolas" w:cs="Consolas"/>
          <w:color w:val="9CDCFE"/>
          <w:sz w:val="27"/>
          <w:szCs w:val="27"/>
          <w:lang w:val="en-IN" w:bidi="hi-IN"/>
        </w:rPr>
        <w:t>upper_skin</w:t>
      </w:r>
      <w:proofErr w:type="spellEnd"/>
      <w:r w:rsidRPr="0059392B">
        <w:rPr>
          <w:rFonts w:ascii="Consolas" w:eastAsia="Times New Roman" w:hAnsi="Consolas" w:cs="Consolas"/>
          <w:color w:val="D4D4D4"/>
          <w:sz w:val="27"/>
          <w:szCs w:val="27"/>
          <w:lang w:val="en-IN" w:bidi="hi-IN"/>
        </w:rPr>
        <w:t xml:space="preserve"> = </w:t>
      </w:r>
      <w:proofErr w:type="spellStart"/>
      <w:proofErr w:type="gramStart"/>
      <w:r w:rsidRPr="0059392B">
        <w:rPr>
          <w:rFonts w:ascii="Consolas" w:eastAsia="Times New Roman" w:hAnsi="Consolas" w:cs="Consolas"/>
          <w:color w:val="4EC9B0"/>
          <w:sz w:val="27"/>
          <w:szCs w:val="27"/>
          <w:lang w:val="en-IN" w:bidi="hi-IN"/>
        </w:rPr>
        <w:t>np</w:t>
      </w:r>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DCDCAA"/>
          <w:sz w:val="27"/>
          <w:szCs w:val="27"/>
          <w:lang w:val="en-IN" w:bidi="hi-IN"/>
        </w:rPr>
        <w:t>array</w:t>
      </w:r>
      <w:proofErr w:type="spellEnd"/>
      <w:proofErr w:type="gramEnd"/>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B5CEA8"/>
          <w:sz w:val="27"/>
          <w:szCs w:val="27"/>
          <w:lang w:val="en-IN" w:bidi="hi-IN"/>
        </w:rPr>
        <w:t>20</w:t>
      </w:r>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B5CEA8"/>
          <w:sz w:val="27"/>
          <w:szCs w:val="27"/>
          <w:lang w:val="en-IN" w:bidi="hi-IN"/>
        </w:rPr>
        <w:t>255</w:t>
      </w:r>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B5CEA8"/>
          <w:sz w:val="27"/>
          <w:szCs w:val="27"/>
          <w:lang w:val="en-IN" w:bidi="hi-IN"/>
        </w:rPr>
        <w:t>255</w:t>
      </w:r>
      <w:r w:rsidRPr="0059392B">
        <w:rPr>
          <w:rFonts w:ascii="Consolas" w:eastAsia="Times New Roman" w:hAnsi="Consolas" w:cs="Consolas"/>
          <w:color w:val="D4D4D4"/>
          <w:sz w:val="27"/>
          <w:szCs w:val="27"/>
          <w:lang w:val="en-IN" w:bidi="hi-IN"/>
        </w:rPr>
        <w:t xml:space="preserve">], </w:t>
      </w:r>
      <w:proofErr w:type="spellStart"/>
      <w:r w:rsidRPr="0059392B">
        <w:rPr>
          <w:rFonts w:ascii="Consolas" w:eastAsia="Times New Roman" w:hAnsi="Consolas" w:cs="Consolas"/>
          <w:color w:val="9CDCFE"/>
          <w:sz w:val="27"/>
          <w:szCs w:val="27"/>
          <w:lang w:val="en-IN" w:bidi="hi-IN"/>
        </w:rPr>
        <w:t>dtype</w:t>
      </w:r>
      <w:proofErr w:type="spellEnd"/>
      <w:r w:rsidRPr="0059392B">
        <w:rPr>
          <w:rFonts w:ascii="Consolas" w:eastAsia="Times New Roman" w:hAnsi="Consolas" w:cs="Consolas"/>
          <w:color w:val="D4D4D4"/>
          <w:sz w:val="27"/>
          <w:szCs w:val="27"/>
          <w:lang w:val="en-IN" w:bidi="hi-IN"/>
        </w:rPr>
        <w:t>=</w:t>
      </w:r>
      <w:r w:rsidRPr="0059392B">
        <w:rPr>
          <w:rFonts w:ascii="Consolas" w:eastAsia="Times New Roman" w:hAnsi="Consolas" w:cs="Consolas"/>
          <w:color w:val="4EC9B0"/>
          <w:sz w:val="27"/>
          <w:szCs w:val="27"/>
          <w:lang w:val="en-IN" w:bidi="hi-IN"/>
        </w:rPr>
        <w:t>np</w:t>
      </w:r>
      <w:r w:rsidRPr="0059392B">
        <w:rPr>
          <w:rFonts w:ascii="Consolas" w:eastAsia="Times New Roman" w:hAnsi="Consolas" w:cs="Consolas"/>
          <w:color w:val="D4D4D4"/>
          <w:sz w:val="27"/>
          <w:szCs w:val="27"/>
          <w:lang w:val="en-IN" w:bidi="hi-IN"/>
        </w:rPr>
        <w:t>.uint8)</w:t>
      </w:r>
    </w:p>
    <w:p w14:paraId="26BB416E" w14:textId="77777777" w:rsidR="00F16F0D" w:rsidRDefault="00F16F0D" w:rsidP="00F16F0D">
      <w:pPr>
        <w:pStyle w:val="NormalWeb"/>
        <w:shd w:val="clear" w:color="auto" w:fill="FFFFFF"/>
        <w:spacing w:before="0" w:beforeAutospacing="0" w:after="0" w:afterAutospacing="0"/>
        <w:jc w:val="both"/>
        <w:textAlignment w:val="baseline"/>
      </w:pPr>
    </w:p>
    <w:p w14:paraId="57E61B08" w14:textId="7CE8C912" w:rsidR="00F16F0D" w:rsidRPr="00F16F0D" w:rsidRDefault="00F16F0D" w:rsidP="00F16F0D">
      <w:pPr>
        <w:pStyle w:val="NormalWeb"/>
        <w:shd w:val="clear" w:color="auto" w:fill="FFFFFF"/>
        <w:spacing w:before="0" w:beforeAutospacing="0" w:after="0" w:afterAutospacing="0"/>
        <w:jc w:val="both"/>
        <w:textAlignment w:val="baseline"/>
        <w:rPr>
          <w:color w:val="273239"/>
          <w:spacing w:val="2"/>
        </w:rPr>
      </w:pPr>
      <w:r w:rsidRPr="00F16F0D">
        <w:t xml:space="preserve">After that I have found </w:t>
      </w:r>
      <w:r w:rsidRPr="00F16F0D">
        <w:rPr>
          <w:b/>
          <w:bCs/>
        </w:rPr>
        <w:t>contours</w:t>
      </w:r>
      <w:r w:rsidRPr="00F16F0D">
        <w:t xml:space="preserve"> in that image. </w:t>
      </w:r>
      <w:r w:rsidRPr="00F16F0D">
        <w:rPr>
          <w:b/>
          <w:bCs/>
        </w:rPr>
        <w:t>Contours</w:t>
      </w:r>
      <w:r w:rsidRPr="00F16F0D">
        <w:t xml:space="preserve"> are just the outlines of any area that is being shown that region of interest. </w:t>
      </w:r>
      <w:r w:rsidRPr="00F16F0D">
        <w:rPr>
          <w:b/>
          <w:bCs/>
          <w:color w:val="273239"/>
          <w:spacing w:val="2"/>
          <w:bdr w:val="none" w:sz="0" w:space="0" w:color="auto" w:frame="1"/>
        </w:rPr>
        <w:t>Contours</w:t>
      </w:r>
      <w:r w:rsidRPr="00F16F0D">
        <w:rPr>
          <w:color w:val="273239"/>
          <w:spacing w:val="2"/>
        </w:rPr>
        <w:t> are defined as the line joining all the points along the boundary of an image that are having the same intensity. Contours come handy in shape analysis, finding the size of the object of interest, and object detection. OpenCV has </w:t>
      </w:r>
      <w:proofErr w:type="spellStart"/>
      <w:proofErr w:type="gramStart"/>
      <w:r w:rsidR="00771A27" w:rsidRPr="00F16F0D">
        <w:rPr>
          <w:color w:val="273239"/>
          <w:spacing w:val="2"/>
          <w:bdr w:val="none" w:sz="0" w:space="0" w:color="auto" w:frame="1"/>
        </w:rPr>
        <w:t>findContour</w:t>
      </w:r>
      <w:r w:rsidR="00763A08">
        <w:rPr>
          <w:color w:val="273239"/>
          <w:spacing w:val="2"/>
          <w:bdr w:val="none" w:sz="0" w:space="0" w:color="auto" w:frame="1"/>
        </w:rPr>
        <w:t>s</w:t>
      </w:r>
      <w:proofErr w:type="spellEnd"/>
      <w:r w:rsidRPr="00F16F0D">
        <w:rPr>
          <w:color w:val="273239"/>
          <w:spacing w:val="2"/>
          <w:bdr w:val="none" w:sz="0" w:space="0" w:color="auto" w:frame="1"/>
        </w:rPr>
        <w:t>(</w:t>
      </w:r>
      <w:proofErr w:type="gramEnd"/>
      <w:r w:rsidRPr="00F16F0D">
        <w:rPr>
          <w:color w:val="273239"/>
          <w:spacing w:val="2"/>
          <w:bdr w:val="none" w:sz="0" w:space="0" w:color="auto" w:frame="1"/>
        </w:rPr>
        <w:t>)</w:t>
      </w:r>
      <w:r w:rsidRPr="00F16F0D">
        <w:rPr>
          <w:color w:val="273239"/>
          <w:spacing w:val="2"/>
        </w:rPr>
        <w:t> function that helps in extracting the contours from the image.</w:t>
      </w:r>
    </w:p>
    <w:p w14:paraId="5A1DB7AF" w14:textId="77777777" w:rsidR="009712FD" w:rsidRPr="009712FD" w:rsidRDefault="009712FD" w:rsidP="009712FD">
      <w:pPr>
        <w:shd w:val="clear" w:color="auto" w:fill="FFFFFF"/>
        <w:jc w:val="both"/>
        <w:rPr>
          <w:rFonts w:ascii="Times New Roman" w:eastAsia="Times New Roman" w:hAnsi="Times New Roman" w:cs="Times New Roman"/>
          <w:sz w:val="24"/>
          <w:szCs w:val="24"/>
          <w:lang w:val="en-IN" w:bidi="hi-IN"/>
        </w:rPr>
      </w:pPr>
    </w:p>
    <w:p w14:paraId="2FF811F1" w14:textId="77777777" w:rsidR="001A6F66" w:rsidRPr="005D230F" w:rsidRDefault="001A6F66" w:rsidP="001A6F66">
      <w:pPr>
        <w:shd w:val="clear" w:color="auto" w:fill="1E1E1E"/>
        <w:spacing w:line="360" w:lineRule="atLeast"/>
        <w:rPr>
          <w:rFonts w:ascii="Consolas" w:eastAsia="Times New Roman" w:hAnsi="Consolas" w:cs="Consolas"/>
          <w:color w:val="D4D4D4"/>
          <w:sz w:val="27"/>
          <w:szCs w:val="27"/>
          <w:lang w:val="en-IN" w:bidi="hi-IN"/>
        </w:rPr>
      </w:pPr>
      <w:proofErr w:type="gramStart"/>
      <w:r w:rsidRPr="005D230F">
        <w:rPr>
          <w:rFonts w:ascii="Consolas" w:eastAsia="Times New Roman" w:hAnsi="Consolas" w:cs="Consolas"/>
          <w:color w:val="9CDCFE"/>
          <w:sz w:val="27"/>
          <w:szCs w:val="27"/>
          <w:lang w:val="en-IN" w:bidi="hi-IN"/>
        </w:rPr>
        <w:t>contours</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9CDCFE"/>
          <w:sz w:val="27"/>
          <w:szCs w:val="27"/>
          <w:lang w:val="en-IN" w:bidi="hi-IN"/>
        </w:rPr>
        <w:t>hierarchy</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4EC9B0"/>
          <w:sz w:val="27"/>
          <w:szCs w:val="27"/>
          <w:lang w:val="en-IN" w:bidi="hi-IN"/>
        </w:rPr>
        <w:t>cv2</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DCDCAA"/>
          <w:sz w:val="27"/>
          <w:szCs w:val="27"/>
          <w:lang w:val="en-IN" w:bidi="hi-IN"/>
        </w:rPr>
        <w:t>findContours</w:t>
      </w:r>
      <w:proofErr w:type="gramEnd"/>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9CDCFE"/>
          <w:sz w:val="27"/>
          <w:szCs w:val="27"/>
          <w:lang w:val="en-IN" w:bidi="hi-IN"/>
        </w:rPr>
        <w:t>mask</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4EC9B0"/>
          <w:sz w:val="27"/>
          <w:szCs w:val="27"/>
          <w:lang w:val="en-IN" w:bidi="hi-IN"/>
        </w:rPr>
        <w:t>cv2</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9CDCFE"/>
          <w:sz w:val="27"/>
          <w:szCs w:val="27"/>
          <w:lang w:val="en-IN" w:bidi="hi-IN"/>
        </w:rPr>
        <w:t>RETR_TREE</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4EC9B0"/>
          <w:sz w:val="27"/>
          <w:szCs w:val="27"/>
          <w:lang w:val="en-IN" w:bidi="hi-IN"/>
        </w:rPr>
        <w:t>cv2</w:t>
      </w:r>
      <w:r w:rsidRPr="005D230F">
        <w:rPr>
          <w:rFonts w:ascii="Consolas" w:eastAsia="Times New Roman" w:hAnsi="Consolas" w:cs="Consolas"/>
          <w:color w:val="D4D4D4"/>
          <w:sz w:val="27"/>
          <w:szCs w:val="27"/>
          <w:lang w:val="en-IN" w:bidi="hi-IN"/>
        </w:rPr>
        <w:t>.</w:t>
      </w:r>
      <w:r w:rsidRPr="005D230F">
        <w:rPr>
          <w:rFonts w:ascii="Consolas" w:eastAsia="Times New Roman" w:hAnsi="Consolas" w:cs="Consolas"/>
          <w:color w:val="9CDCFE"/>
          <w:sz w:val="27"/>
          <w:szCs w:val="27"/>
          <w:lang w:val="en-IN" w:bidi="hi-IN"/>
        </w:rPr>
        <w:t>CHAIN_APPROX_SIMPLE</w:t>
      </w:r>
      <w:r w:rsidRPr="005D230F">
        <w:rPr>
          <w:rFonts w:ascii="Consolas" w:eastAsia="Times New Roman" w:hAnsi="Consolas" w:cs="Consolas"/>
          <w:color w:val="D4D4D4"/>
          <w:sz w:val="27"/>
          <w:szCs w:val="27"/>
          <w:lang w:val="en-IN" w:bidi="hi-IN"/>
        </w:rPr>
        <w:t>)</w:t>
      </w:r>
    </w:p>
    <w:p w14:paraId="5AD50884" w14:textId="77777777" w:rsidR="001A6F66" w:rsidRPr="005D230F" w:rsidRDefault="001A6F66" w:rsidP="001A6F66">
      <w:pPr>
        <w:pStyle w:val="NormalWeb"/>
        <w:shd w:val="clear" w:color="auto" w:fill="FFFFFF"/>
        <w:spacing w:before="0" w:beforeAutospacing="0" w:after="0" w:afterAutospacing="0"/>
        <w:textAlignment w:val="baseline"/>
        <w:rPr>
          <w:color w:val="273239"/>
          <w:spacing w:val="2"/>
          <w:sz w:val="28"/>
          <w:szCs w:val="28"/>
        </w:rPr>
      </w:pPr>
    </w:p>
    <w:p w14:paraId="39B4921C" w14:textId="354EDA5C" w:rsidR="001A6F66" w:rsidRPr="001A6F66" w:rsidRDefault="001A6F66" w:rsidP="001A6F66">
      <w:pPr>
        <w:jc w:val="both"/>
        <w:rPr>
          <w:rFonts w:ascii="Times New Roman" w:eastAsia="Times New Roman" w:hAnsi="Times New Roman" w:cs="Times New Roman"/>
          <w:color w:val="000000" w:themeColor="text1"/>
          <w:sz w:val="24"/>
          <w:szCs w:val="24"/>
          <w:lang w:val="en-IN" w:bidi="hi-IN"/>
        </w:rPr>
      </w:pPr>
      <w:r w:rsidRPr="001A6F66">
        <w:rPr>
          <w:rFonts w:ascii="Times New Roman" w:eastAsia="Times New Roman" w:hAnsi="Times New Roman" w:cs="Times New Roman"/>
          <w:color w:val="000000" w:themeColor="text1"/>
          <w:sz w:val="24"/>
          <w:szCs w:val="24"/>
          <w:lang w:val="en-IN" w:bidi="hi-IN"/>
        </w:rPr>
        <w:t xml:space="preserve">Then I have defined the </w:t>
      </w:r>
      <w:r w:rsidRPr="001A6F66">
        <w:rPr>
          <w:rFonts w:ascii="Times New Roman" w:eastAsia="Times New Roman" w:hAnsi="Times New Roman" w:cs="Times New Roman"/>
          <w:b/>
          <w:bCs/>
          <w:color w:val="000000" w:themeColor="text1"/>
          <w:sz w:val="24"/>
          <w:szCs w:val="24"/>
          <w:lang w:val="en-IN" w:bidi="hi-IN"/>
        </w:rPr>
        <w:t>convex hull</w:t>
      </w:r>
      <w:r w:rsidRPr="001A6F66">
        <w:rPr>
          <w:rFonts w:ascii="Times New Roman" w:eastAsia="Times New Roman" w:hAnsi="Times New Roman" w:cs="Times New Roman"/>
          <w:color w:val="000000" w:themeColor="text1"/>
          <w:sz w:val="24"/>
          <w:szCs w:val="24"/>
          <w:lang w:val="en-IN" w:bidi="hi-IN"/>
        </w:rPr>
        <w:t>. A</w:t>
      </w:r>
      <w:r w:rsidRPr="001A6F66">
        <w:rPr>
          <w:rFonts w:ascii="Times New Roman" w:hAnsi="Times New Roman" w:cs="Times New Roman"/>
          <w:color w:val="000000" w:themeColor="text1"/>
          <w:spacing w:val="-1"/>
          <w:sz w:val="24"/>
          <w:szCs w:val="24"/>
          <w:shd w:val="clear" w:color="auto" w:fill="FFFFFF"/>
        </w:rPr>
        <w:t xml:space="preserve"> convex hull of an object is the </w:t>
      </w:r>
      <w:r w:rsidRPr="001A6F66">
        <w:rPr>
          <w:rStyle w:val="Emphasis"/>
          <w:rFonts w:ascii="Times New Roman" w:hAnsi="Times New Roman" w:cs="Times New Roman"/>
          <w:color w:val="000000" w:themeColor="text1"/>
          <w:spacing w:val="-1"/>
          <w:sz w:val="24"/>
          <w:szCs w:val="24"/>
          <w:shd w:val="clear" w:color="auto" w:fill="FFFFFF"/>
        </w:rPr>
        <w:t>minimum </w:t>
      </w:r>
      <w:r w:rsidRPr="001A6F66">
        <w:rPr>
          <w:rFonts w:ascii="Times New Roman" w:hAnsi="Times New Roman" w:cs="Times New Roman"/>
          <w:color w:val="000000" w:themeColor="text1"/>
          <w:spacing w:val="-1"/>
          <w:sz w:val="24"/>
          <w:szCs w:val="24"/>
          <w:shd w:val="clear" w:color="auto" w:fill="FFFFFF"/>
        </w:rPr>
        <w:t>boundary that can completely enclose or wrap the object (or contour of that object).</w:t>
      </w:r>
      <w:r w:rsidRPr="001A6F66">
        <w:rPr>
          <w:rFonts w:ascii="Times New Roman" w:eastAsia="Times New Roman" w:hAnsi="Times New Roman" w:cs="Times New Roman"/>
          <w:color w:val="000000" w:themeColor="text1"/>
          <w:sz w:val="24"/>
          <w:szCs w:val="24"/>
          <w:lang w:val="en-IN" w:bidi="hi-IN"/>
        </w:rPr>
        <w:t xml:space="preserve"> Here, Convex hull is this green outline around my hand.</w:t>
      </w:r>
    </w:p>
    <w:p w14:paraId="5F561410" w14:textId="77777777" w:rsidR="001A6F66" w:rsidRPr="001A6F66" w:rsidRDefault="001A6F66" w:rsidP="001A6F66">
      <w:pPr>
        <w:jc w:val="both"/>
        <w:rPr>
          <w:rFonts w:ascii="Times New Roman" w:eastAsia="Times New Roman" w:hAnsi="Times New Roman" w:cs="Times New Roman"/>
          <w:sz w:val="24"/>
          <w:szCs w:val="24"/>
          <w:lang w:val="en-IN" w:bidi="hi-IN"/>
        </w:rPr>
      </w:pPr>
    </w:p>
    <w:p w14:paraId="044C8621" w14:textId="77777777" w:rsidR="001A6F66" w:rsidRPr="001A6F66" w:rsidRDefault="001A6F66" w:rsidP="001A6F66">
      <w:pPr>
        <w:jc w:val="both"/>
        <w:rPr>
          <w:rFonts w:ascii="Times New Roman" w:eastAsia="Times New Roman" w:hAnsi="Times New Roman" w:cs="Times New Roman"/>
          <w:sz w:val="24"/>
          <w:szCs w:val="24"/>
          <w:lang w:val="en-IN" w:bidi="hi-IN"/>
        </w:rPr>
      </w:pPr>
      <w:r w:rsidRPr="001A6F66">
        <w:rPr>
          <w:rFonts w:ascii="Times New Roman" w:eastAsia="Times New Roman" w:hAnsi="Times New Roman" w:cs="Times New Roman"/>
          <w:sz w:val="24"/>
          <w:szCs w:val="24"/>
          <w:lang w:val="en-IN" w:bidi="hi-IN"/>
        </w:rPr>
        <w:t>Then I have taken the area ratio, every gesture will have its own unique area ratio that is the basis on which gestures are differentiated.</w:t>
      </w:r>
    </w:p>
    <w:p w14:paraId="06C24B13" w14:textId="674CBADF" w:rsidR="001A6F66" w:rsidRPr="001A6F66" w:rsidRDefault="001A6F66" w:rsidP="001A6F66">
      <w:pPr>
        <w:jc w:val="both"/>
        <w:rPr>
          <w:rFonts w:ascii="Times New Roman" w:hAnsi="Times New Roman" w:cs="Times New Roman"/>
          <w:color w:val="000000"/>
          <w:sz w:val="24"/>
          <w:szCs w:val="24"/>
          <w:shd w:val="clear" w:color="auto" w:fill="FFFFFF"/>
        </w:rPr>
      </w:pPr>
      <w:r w:rsidRPr="001A6F66">
        <w:rPr>
          <w:rFonts w:ascii="Times New Roman" w:eastAsia="Times New Roman" w:hAnsi="Times New Roman" w:cs="Times New Roman"/>
          <w:sz w:val="24"/>
          <w:szCs w:val="24"/>
          <w:lang w:val="en-IN" w:bidi="hi-IN"/>
        </w:rPr>
        <w:t xml:space="preserve">After that </w:t>
      </w:r>
      <w:r w:rsidRPr="001A6F66">
        <w:rPr>
          <w:rFonts w:ascii="Times New Roman" w:eastAsia="Times New Roman" w:hAnsi="Times New Roman" w:cs="Times New Roman"/>
          <w:b/>
          <w:bCs/>
          <w:sz w:val="24"/>
          <w:szCs w:val="24"/>
          <w:lang w:val="en-IN" w:bidi="hi-IN"/>
        </w:rPr>
        <w:t>defects</w:t>
      </w:r>
      <w:r w:rsidRPr="001A6F66">
        <w:rPr>
          <w:rFonts w:ascii="Times New Roman" w:eastAsia="Times New Roman" w:hAnsi="Times New Roman" w:cs="Times New Roman"/>
          <w:sz w:val="24"/>
          <w:szCs w:val="24"/>
          <w:lang w:val="en-IN" w:bidi="hi-IN"/>
        </w:rPr>
        <w:t xml:space="preserve"> in convex hull are to be found. Defects are regions that are not covered by the hand in the convex hull. Any deviation of the contour from the convex hull is known as convexity defect. </w:t>
      </w:r>
      <w:r w:rsidRPr="001A6F66">
        <w:rPr>
          <w:rFonts w:ascii="Times New Roman" w:hAnsi="Times New Roman" w:cs="Times New Roman"/>
          <w:color w:val="000000"/>
          <w:sz w:val="24"/>
          <w:szCs w:val="24"/>
          <w:shd w:val="clear" w:color="auto" w:fill="FFFFFF"/>
        </w:rPr>
        <w:t>OpenCV comes with a ready-made function to find this, cv</w:t>
      </w:r>
      <w:r w:rsidR="00A764EF">
        <w:rPr>
          <w:rFonts w:ascii="Times New Roman" w:hAnsi="Times New Roman" w:cs="Times New Roman"/>
          <w:color w:val="000000"/>
          <w:sz w:val="24"/>
          <w:szCs w:val="24"/>
          <w:shd w:val="clear" w:color="auto" w:fill="FFFFFF"/>
        </w:rPr>
        <w:t>2</w:t>
      </w:r>
      <w:r w:rsidRPr="001A6F66">
        <w:rPr>
          <w:rFonts w:ascii="Times New Roman" w:hAnsi="Times New Roman" w:cs="Times New Roman"/>
          <w:color w:val="000000"/>
          <w:sz w:val="24"/>
          <w:szCs w:val="24"/>
          <w:shd w:val="clear" w:color="auto" w:fill="FFFFFF"/>
        </w:rPr>
        <w:t>.convexityDefects(). It takes as input the contour and corresponding hull indices and returns an array containing convexity defects as output. It returns an array where each row contains these values - [ start point, end point, farthest point, approximate distance to farthest point ].</w:t>
      </w:r>
    </w:p>
    <w:p w14:paraId="13902183" w14:textId="77777777" w:rsidR="003F4EEF" w:rsidRDefault="003F4EEF" w:rsidP="003F4EEF">
      <w:pPr>
        <w:rPr>
          <w:rFonts w:ascii="Times New Roman" w:eastAsia="Times New Roman" w:hAnsi="Times New Roman" w:cs="Times New Roman"/>
          <w:sz w:val="28"/>
          <w:szCs w:val="28"/>
          <w:lang w:val="en-IN" w:bidi="hi-IN"/>
        </w:rPr>
      </w:pPr>
    </w:p>
    <w:p w14:paraId="1B624FAC" w14:textId="174BBD83"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6A9955"/>
          <w:sz w:val="18"/>
          <w:szCs w:val="18"/>
          <w:lang w:val="en-IN" w:bidi="hi-IN"/>
        </w:rPr>
        <w:t>#</w:t>
      </w:r>
      <w:r w:rsidR="00691FEE" w:rsidRPr="003F4EEF">
        <w:rPr>
          <w:rFonts w:ascii="Consolas" w:eastAsia="Times New Roman" w:hAnsi="Consolas" w:cs="Consolas"/>
          <w:color w:val="6A9955"/>
          <w:sz w:val="18"/>
          <w:szCs w:val="18"/>
          <w:lang w:val="en-IN" w:bidi="hi-IN"/>
        </w:rPr>
        <w:t>Print</w:t>
      </w:r>
      <w:r w:rsidRPr="003F4EEF">
        <w:rPr>
          <w:rFonts w:ascii="Consolas" w:eastAsia="Times New Roman" w:hAnsi="Consolas" w:cs="Consolas"/>
          <w:color w:val="6A9955"/>
          <w:sz w:val="18"/>
          <w:szCs w:val="18"/>
          <w:lang w:val="en-IN" w:bidi="hi-IN"/>
        </w:rPr>
        <w:t xml:space="preserve"> corresponding gestures which are in their ranges</w:t>
      </w:r>
    </w:p>
    <w:p w14:paraId="25972BFD"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FONT_HERSHEY_SIMPLEX</w:t>
      </w:r>
    </w:p>
    <w:p w14:paraId="337F4CB9"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if</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l</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1</w:t>
      </w:r>
      <w:r w:rsidRPr="003F4EEF">
        <w:rPr>
          <w:rFonts w:ascii="Consolas" w:eastAsia="Times New Roman" w:hAnsi="Consolas" w:cs="Consolas"/>
          <w:color w:val="D4D4D4"/>
          <w:sz w:val="18"/>
          <w:szCs w:val="18"/>
          <w:lang w:val="en-IN" w:bidi="hi-IN"/>
        </w:rPr>
        <w:t>:</w:t>
      </w:r>
    </w:p>
    <w:p w14:paraId="35AF1772" w14:textId="03AC1FBA"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if</w:t>
      </w: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9CDCFE"/>
          <w:sz w:val="18"/>
          <w:szCs w:val="18"/>
          <w:lang w:val="en-IN" w:bidi="hi-IN"/>
        </w:rPr>
        <w:t>areacnt</w:t>
      </w:r>
      <w:proofErr w:type="spellEnd"/>
      <w:r w:rsidR="00691FEE">
        <w:rPr>
          <w:rFonts w:ascii="Consolas" w:eastAsia="Times New Roman" w:hAnsi="Consolas" w:cs="Consolas"/>
          <w:color w:val="9CDCFE"/>
          <w:sz w:val="18"/>
          <w:szCs w:val="18"/>
          <w:lang w:val="en-IN" w:bidi="hi-IN"/>
        </w:rPr>
        <w:t xml:space="preserve"> </w:t>
      </w:r>
      <w:r w:rsidRPr="003F4EEF">
        <w:rPr>
          <w:rFonts w:ascii="Consolas" w:eastAsia="Times New Roman" w:hAnsi="Consolas" w:cs="Consolas"/>
          <w:color w:val="D4D4D4"/>
          <w:sz w:val="18"/>
          <w:szCs w:val="18"/>
          <w:lang w:val="en-IN" w:bidi="hi-IN"/>
        </w:rPr>
        <w:t>&lt;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2000</w:t>
      </w:r>
      <w:r w:rsidRPr="003F4EEF">
        <w:rPr>
          <w:rFonts w:ascii="Consolas" w:eastAsia="Times New Roman" w:hAnsi="Consolas" w:cs="Consolas"/>
          <w:color w:val="D4D4D4"/>
          <w:sz w:val="18"/>
          <w:szCs w:val="18"/>
          <w:lang w:val="en-IN" w:bidi="hi-IN"/>
        </w:rPr>
        <w:t>:</w:t>
      </w:r>
    </w:p>
    <w:p w14:paraId="192339C6" w14:textId="0E94693C"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'Put your hand in the box'</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776C0DBC"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else</w:t>
      </w:r>
      <w:r w:rsidRPr="003F4EEF">
        <w:rPr>
          <w:rFonts w:ascii="Consolas" w:eastAsia="Times New Roman" w:hAnsi="Consolas" w:cs="Consolas"/>
          <w:color w:val="D4D4D4"/>
          <w:sz w:val="18"/>
          <w:szCs w:val="18"/>
          <w:lang w:val="en-IN" w:bidi="hi-IN"/>
        </w:rPr>
        <w:t>:</w:t>
      </w:r>
    </w:p>
    <w:p w14:paraId="0757D6F8" w14:textId="110EC1CB"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if</w:t>
      </w: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9CDCFE"/>
          <w:sz w:val="18"/>
          <w:szCs w:val="18"/>
          <w:lang w:val="en-IN" w:bidi="hi-IN"/>
        </w:rPr>
        <w:t>arearatio</w:t>
      </w:r>
      <w:proofErr w:type="spellEnd"/>
      <w:r w:rsidR="00691FEE">
        <w:rPr>
          <w:rFonts w:ascii="Consolas" w:eastAsia="Times New Roman" w:hAnsi="Consolas" w:cs="Consolas"/>
          <w:color w:val="9CDCFE"/>
          <w:sz w:val="18"/>
          <w:szCs w:val="18"/>
          <w:lang w:val="en-IN" w:bidi="hi-IN"/>
        </w:rPr>
        <w:t xml:space="preserve"> </w:t>
      </w:r>
      <w:r w:rsidRPr="003F4EEF">
        <w:rPr>
          <w:rFonts w:ascii="Consolas" w:eastAsia="Times New Roman" w:hAnsi="Consolas" w:cs="Consolas"/>
          <w:color w:val="D4D4D4"/>
          <w:sz w:val="18"/>
          <w:szCs w:val="18"/>
          <w:lang w:val="en-IN" w:bidi="hi-IN"/>
        </w:rPr>
        <w:t>&lt;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12</w:t>
      </w:r>
      <w:r w:rsidRPr="003F4EEF">
        <w:rPr>
          <w:rFonts w:ascii="Consolas" w:eastAsia="Times New Roman" w:hAnsi="Consolas" w:cs="Consolas"/>
          <w:color w:val="D4D4D4"/>
          <w:sz w:val="18"/>
          <w:szCs w:val="18"/>
          <w:lang w:val="en-IN" w:bidi="hi-IN"/>
        </w:rPr>
        <w:t>:</w:t>
      </w:r>
    </w:p>
    <w:p w14:paraId="4FDE8A56" w14:textId="35307F74"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ZERO'</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276DDF75" w14:textId="17CAD1A5"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C586C0"/>
          <w:sz w:val="18"/>
          <w:szCs w:val="18"/>
          <w:lang w:val="en-IN" w:bidi="hi-IN"/>
        </w:rPr>
        <w:t>elif</w:t>
      </w:r>
      <w:proofErr w:type="spellEnd"/>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9CDCFE"/>
          <w:sz w:val="18"/>
          <w:szCs w:val="18"/>
          <w:lang w:val="en-IN" w:bidi="hi-IN"/>
        </w:rPr>
        <w:t>arearatio</w:t>
      </w:r>
      <w:proofErr w:type="spellEnd"/>
      <w:r w:rsidR="00691FEE">
        <w:rPr>
          <w:rFonts w:ascii="Consolas" w:eastAsia="Times New Roman" w:hAnsi="Consolas" w:cs="Consolas"/>
          <w:color w:val="9CDCFE"/>
          <w:sz w:val="18"/>
          <w:szCs w:val="18"/>
          <w:lang w:val="en-IN" w:bidi="hi-IN"/>
        </w:rPr>
        <w:t xml:space="preserve"> </w:t>
      </w:r>
      <w:r w:rsidRPr="003F4EEF">
        <w:rPr>
          <w:rFonts w:ascii="Consolas" w:eastAsia="Times New Roman" w:hAnsi="Consolas" w:cs="Consolas"/>
          <w:color w:val="D4D4D4"/>
          <w:sz w:val="18"/>
          <w:szCs w:val="18"/>
          <w:lang w:val="en-IN" w:bidi="hi-IN"/>
        </w:rPr>
        <w:t>&lt;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17.5</w:t>
      </w:r>
      <w:r w:rsidRPr="003F4EEF">
        <w:rPr>
          <w:rFonts w:ascii="Consolas" w:eastAsia="Times New Roman" w:hAnsi="Consolas" w:cs="Consolas"/>
          <w:color w:val="D4D4D4"/>
          <w:sz w:val="18"/>
          <w:szCs w:val="18"/>
          <w:lang w:val="en-IN" w:bidi="hi-IN"/>
        </w:rPr>
        <w:t>:</w:t>
      </w:r>
    </w:p>
    <w:p w14:paraId="3D2259A8" w14:textId="20964D86"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Best of luck'</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  </w:t>
      </w:r>
    </w:p>
    <w:p w14:paraId="69D646D0"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else</w:t>
      </w:r>
      <w:r w:rsidRPr="003F4EEF">
        <w:rPr>
          <w:rFonts w:ascii="Consolas" w:eastAsia="Times New Roman" w:hAnsi="Consolas" w:cs="Consolas"/>
          <w:color w:val="D4D4D4"/>
          <w:sz w:val="18"/>
          <w:szCs w:val="18"/>
          <w:lang w:val="en-IN" w:bidi="hi-IN"/>
        </w:rPr>
        <w:t>:</w:t>
      </w:r>
    </w:p>
    <w:p w14:paraId="5C679006" w14:textId="4128D2FD"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ONE'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0C0D16B1"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
    <w:p w14:paraId="6D2C35FA"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C586C0"/>
          <w:sz w:val="18"/>
          <w:szCs w:val="18"/>
          <w:lang w:val="en-IN" w:bidi="hi-IN"/>
        </w:rPr>
        <w:t>elif</w:t>
      </w:r>
      <w:proofErr w:type="spellEnd"/>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l</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w:t>
      </w:r>
    </w:p>
    <w:p w14:paraId="541FA211" w14:textId="56330E6C"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TWO'</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5C9955E4"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
    <w:p w14:paraId="0181055E"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lastRenderedPageBreak/>
        <w:t xml:space="preserve">        </w:t>
      </w:r>
      <w:proofErr w:type="spellStart"/>
      <w:r w:rsidRPr="003F4EEF">
        <w:rPr>
          <w:rFonts w:ascii="Consolas" w:eastAsia="Times New Roman" w:hAnsi="Consolas" w:cs="Consolas"/>
          <w:color w:val="C586C0"/>
          <w:sz w:val="18"/>
          <w:szCs w:val="18"/>
          <w:lang w:val="en-IN" w:bidi="hi-IN"/>
        </w:rPr>
        <w:t>elif</w:t>
      </w:r>
      <w:proofErr w:type="spellEnd"/>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l</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w:t>
      </w:r>
    </w:p>
    <w:p w14:paraId="4DB78C16"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w:t>
      </w:r>
    </w:p>
    <w:p w14:paraId="158616E4"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if</w:t>
      </w: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9CDCFE"/>
          <w:sz w:val="18"/>
          <w:szCs w:val="18"/>
          <w:lang w:val="en-IN" w:bidi="hi-IN"/>
        </w:rPr>
        <w:t>arearatio</w:t>
      </w:r>
      <w:proofErr w:type="spellEnd"/>
      <w:r w:rsidRPr="003F4EEF">
        <w:rPr>
          <w:rFonts w:ascii="Consolas" w:eastAsia="Times New Roman" w:hAnsi="Consolas" w:cs="Consolas"/>
          <w:color w:val="D4D4D4"/>
          <w:sz w:val="18"/>
          <w:szCs w:val="18"/>
          <w:lang w:val="en-IN" w:bidi="hi-IN"/>
        </w:rPr>
        <w:t>&lt;</w:t>
      </w:r>
      <w:r w:rsidRPr="003F4EEF">
        <w:rPr>
          <w:rFonts w:ascii="Consolas" w:eastAsia="Times New Roman" w:hAnsi="Consolas" w:cs="Consolas"/>
          <w:color w:val="B5CEA8"/>
          <w:sz w:val="18"/>
          <w:szCs w:val="18"/>
          <w:lang w:val="en-IN" w:bidi="hi-IN"/>
        </w:rPr>
        <w:t>27</w:t>
      </w:r>
      <w:r w:rsidRPr="003F4EEF">
        <w:rPr>
          <w:rFonts w:ascii="Consolas" w:eastAsia="Times New Roman" w:hAnsi="Consolas" w:cs="Consolas"/>
          <w:color w:val="D4D4D4"/>
          <w:sz w:val="18"/>
          <w:szCs w:val="18"/>
          <w:lang w:val="en-IN" w:bidi="hi-IN"/>
        </w:rPr>
        <w:t>:</w:t>
      </w:r>
    </w:p>
    <w:p w14:paraId="5428E12C" w14:textId="00EF75AD"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-THREE</w:t>
      </w:r>
      <w:proofErr w:type="gramStart"/>
      <w:r w:rsidRPr="003F4EEF">
        <w:rPr>
          <w:rFonts w:ascii="Consolas" w:eastAsia="Times New Roman" w:hAnsi="Consolas" w:cs="Consolas"/>
          <w:color w:val="CE9178"/>
          <w:sz w:val="18"/>
          <w:szCs w:val="18"/>
          <w:lang w:val="en-IN" w:bidi="hi-IN"/>
        </w:rPr>
        <w:t>'</w:t>
      </w:r>
      <w:r w:rsidRPr="003F4EEF">
        <w:rPr>
          <w:rFonts w:ascii="Consolas" w:eastAsia="Times New Roman" w:hAnsi="Consolas" w:cs="Consolas"/>
          <w:color w:val="D4D4D4"/>
          <w:sz w:val="18"/>
          <w:szCs w:val="18"/>
          <w:lang w:val="en-IN" w:bidi="hi-IN"/>
        </w:rPr>
        <w:t>,(</w:t>
      </w:r>
      <w:proofErr w:type="gramEnd"/>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3F53459A"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586C0"/>
          <w:sz w:val="18"/>
          <w:szCs w:val="18"/>
          <w:lang w:val="en-IN" w:bidi="hi-IN"/>
        </w:rPr>
        <w:t>else</w:t>
      </w:r>
      <w:r w:rsidRPr="003F4EEF">
        <w:rPr>
          <w:rFonts w:ascii="Consolas" w:eastAsia="Times New Roman" w:hAnsi="Consolas" w:cs="Consolas"/>
          <w:color w:val="D4D4D4"/>
          <w:sz w:val="18"/>
          <w:szCs w:val="18"/>
          <w:lang w:val="en-IN" w:bidi="hi-IN"/>
        </w:rPr>
        <w:t>:</w:t>
      </w:r>
    </w:p>
    <w:p w14:paraId="78A1FF02" w14:textId="3DEE7AF2"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OKAY</w:t>
      </w:r>
      <w:proofErr w:type="gramStart"/>
      <w:r w:rsidRPr="003F4EEF">
        <w:rPr>
          <w:rFonts w:ascii="Consolas" w:eastAsia="Times New Roman" w:hAnsi="Consolas" w:cs="Consolas"/>
          <w:color w:val="CE9178"/>
          <w:sz w:val="18"/>
          <w:szCs w:val="18"/>
          <w:lang w:val="en-IN" w:bidi="hi-IN"/>
        </w:rPr>
        <w:t>'</w:t>
      </w:r>
      <w:r w:rsidRPr="003F4EEF">
        <w:rPr>
          <w:rFonts w:ascii="Consolas" w:eastAsia="Times New Roman" w:hAnsi="Consolas" w:cs="Consolas"/>
          <w:color w:val="D4D4D4"/>
          <w:sz w:val="18"/>
          <w:szCs w:val="18"/>
          <w:lang w:val="en-IN" w:bidi="hi-IN"/>
        </w:rPr>
        <w:t>,(</w:t>
      </w:r>
      <w:proofErr w:type="gramEnd"/>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79C0D64D"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
    <w:p w14:paraId="75EA3B6F"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C586C0"/>
          <w:sz w:val="18"/>
          <w:szCs w:val="18"/>
          <w:lang w:val="en-IN" w:bidi="hi-IN"/>
        </w:rPr>
        <w:t>elif</w:t>
      </w:r>
      <w:proofErr w:type="spellEnd"/>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l</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4</w:t>
      </w:r>
      <w:r w:rsidRPr="003F4EEF">
        <w:rPr>
          <w:rFonts w:ascii="Consolas" w:eastAsia="Times New Roman" w:hAnsi="Consolas" w:cs="Consolas"/>
          <w:color w:val="D4D4D4"/>
          <w:sz w:val="18"/>
          <w:szCs w:val="18"/>
          <w:lang w:val="en-IN" w:bidi="hi-IN"/>
        </w:rPr>
        <w:t>:</w:t>
      </w:r>
    </w:p>
    <w:p w14:paraId="35F70E15" w14:textId="568B6D5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FOUR'</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61E3FFBD"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
    <w:p w14:paraId="02D6D3C6"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C586C0"/>
          <w:sz w:val="18"/>
          <w:szCs w:val="18"/>
          <w:lang w:val="en-IN" w:bidi="hi-IN"/>
        </w:rPr>
        <w:t>elif</w:t>
      </w:r>
      <w:proofErr w:type="spellEnd"/>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l</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w:t>
      </w:r>
      <w:r w:rsidRPr="003F4EEF">
        <w:rPr>
          <w:rFonts w:ascii="Consolas" w:eastAsia="Times New Roman" w:hAnsi="Consolas" w:cs="Consolas"/>
          <w:color w:val="D4D4D4"/>
          <w:sz w:val="18"/>
          <w:szCs w:val="18"/>
          <w:lang w:val="en-IN" w:bidi="hi-IN"/>
        </w:rPr>
        <w:t>:</w:t>
      </w:r>
    </w:p>
    <w:p w14:paraId="06870BCE" w14:textId="16F36599"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'Gesture - FIVE'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05DC8C26"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
    <w:p w14:paraId="78F93BA6"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roofErr w:type="spellStart"/>
      <w:r w:rsidRPr="003F4EEF">
        <w:rPr>
          <w:rFonts w:ascii="Consolas" w:eastAsia="Times New Roman" w:hAnsi="Consolas" w:cs="Consolas"/>
          <w:color w:val="C586C0"/>
          <w:sz w:val="18"/>
          <w:szCs w:val="18"/>
          <w:lang w:val="en-IN" w:bidi="hi-IN"/>
        </w:rPr>
        <w:t>elif</w:t>
      </w:r>
      <w:proofErr w:type="spellEnd"/>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l</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6</w:t>
      </w:r>
      <w:r w:rsidRPr="003F4EEF">
        <w:rPr>
          <w:rFonts w:ascii="Consolas" w:eastAsia="Times New Roman" w:hAnsi="Consolas" w:cs="Consolas"/>
          <w:color w:val="D4D4D4"/>
          <w:sz w:val="18"/>
          <w:szCs w:val="18"/>
          <w:lang w:val="en-IN" w:bidi="hi-IN"/>
        </w:rPr>
        <w:t>:</w:t>
      </w:r>
    </w:p>
    <w:p w14:paraId="0C72468C" w14:textId="3FFE530E"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'please re-position the hand'</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w:t>
      </w:r>
    </w:p>
    <w:p w14:paraId="17092362" w14:textId="77777777"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p>
    <w:p w14:paraId="549F14C2" w14:textId="7F0E415B"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00691FEE" w:rsidRPr="003F4EEF">
        <w:rPr>
          <w:rFonts w:ascii="Consolas" w:eastAsia="Times New Roman" w:hAnsi="Consolas" w:cs="Consolas"/>
          <w:color w:val="C586C0"/>
          <w:sz w:val="18"/>
          <w:szCs w:val="18"/>
          <w:lang w:val="en-IN" w:bidi="hi-IN"/>
        </w:rPr>
        <w:t>else</w:t>
      </w:r>
      <w:r w:rsidR="00691FEE" w:rsidRPr="003F4EEF">
        <w:rPr>
          <w:rFonts w:ascii="Consolas" w:eastAsia="Times New Roman" w:hAnsi="Consolas" w:cs="Consolas"/>
          <w:color w:val="D4D4D4"/>
          <w:sz w:val="18"/>
          <w:szCs w:val="18"/>
          <w:lang w:val="en-IN" w:bidi="hi-IN"/>
        </w:rPr>
        <w:t>:</w:t>
      </w:r>
    </w:p>
    <w:p w14:paraId="75EC2C1E" w14:textId="267DB7BB" w:rsidR="003F4EEF" w:rsidRPr="003F4EEF" w:rsidRDefault="003F4EEF" w:rsidP="003F4EEF">
      <w:pPr>
        <w:shd w:val="clear" w:color="auto" w:fill="1E1E1E"/>
        <w:spacing w:line="360" w:lineRule="atLeast"/>
        <w:rPr>
          <w:rFonts w:ascii="Consolas" w:eastAsia="Times New Roman" w:hAnsi="Consolas" w:cs="Consolas"/>
          <w:color w:val="D4D4D4"/>
          <w:sz w:val="18"/>
          <w:szCs w:val="18"/>
          <w:lang w:val="en-IN" w:bidi="hi-IN"/>
        </w:rPr>
      </w:pP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DCDCAA"/>
          <w:sz w:val="18"/>
          <w:szCs w:val="18"/>
          <w:lang w:val="en-IN" w:bidi="hi-IN"/>
        </w:rPr>
        <w:t>putText</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frame</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CE9178"/>
          <w:sz w:val="18"/>
          <w:szCs w:val="18"/>
          <w:lang w:val="en-IN" w:bidi="hi-IN"/>
        </w:rPr>
        <w:t>'please re-position the hand'</w:t>
      </w:r>
      <w:r w:rsidRPr="003F4EEF">
        <w:rPr>
          <w:rFonts w:ascii="Consolas" w:eastAsia="Times New Roman" w:hAnsi="Consolas" w:cs="Consolas"/>
          <w:color w:val="D4D4D4"/>
          <w:sz w:val="18"/>
          <w:szCs w:val="18"/>
          <w:lang w:val="en-IN" w:bidi="hi-IN"/>
        </w:rPr>
        <w:t>,</w:t>
      </w:r>
      <w:r w:rsidR="00691FEE">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10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50</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9CDCFE"/>
          <w:sz w:val="18"/>
          <w:szCs w:val="18"/>
          <w:lang w:val="en-IN" w:bidi="hi-IN"/>
        </w:rPr>
        <w:t>font</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2</w:t>
      </w:r>
      <w:r w:rsidRPr="003F4EEF">
        <w:rPr>
          <w:rFonts w:ascii="Consolas" w:eastAsia="Times New Roman" w:hAnsi="Consolas" w:cs="Consolas"/>
          <w:color w:val="D4D4D4"/>
          <w:sz w:val="18"/>
          <w:szCs w:val="18"/>
          <w:lang w:val="en-IN" w:bidi="hi-IN"/>
        </w:rPr>
        <w:t>, (</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0</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B5CEA8"/>
          <w:sz w:val="18"/>
          <w:szCs w:val="18"/>
          <w:lang w:val="en-IN" w:bidi="hi-IN"/>
        </w:rPr>
        <w:t>255</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B5CEA8"/>
          <w:sz w:val="18"/>
          <w:szCs w:val="18"/>
          <w:lang w:val="en-IN" w:bidi="hi-IN"/>
        </w:rPr>
        <w:t>3</w:t>
      </w:r>
      <w:r w:rsidRPr="003F4EEF">
        <w:rPr>
          <w:rFonts w:ascii="Consolas" w:eastAsia="Times New Roman" w:hAnsi="Consolas" w:cs="Consolas"/>
          <w:color w:val="D4D4D4"/>
          <w:sz w:val="18"/>
          <w:szCs w:val="18"/>
          <w:lang w:val="en-IN" w:bidi="hi-IN"/>
        </w:rPr>
        <w:t xml:space="preserve">, </w:t>
      </w:r>
      <w:r w:rsidRPr="003F4EEF">
        <w:rPr>
          <w:rFonts w:ascii="Consolas" w:eastAsia="Times New Roman" w:hAnsi="Consolas" w:cs="Consolas"/>
          <w:color w:val="4EC9B0"/>
          <w:sz w:val="18"/>
          <w:szCs w:val="18"/>
          <w:lang w:val="en-IN" w:bidi="hi-IN"/>
        </w:rPr>
        <w:t>cv2</w:t>
      </w:r>
      <w:r w:rsidRPr="003F4EEF">
        <w:rPr>
          <w:rFonts w:ascii="Consolas" w:eastAsia="Times New Roman" w:hAnsi="Consolas" w:cs="Consolas"/>
          <w:color w:val="D4D4D4"/>
          <w:sz w:val="18"/>
          <w:szCs w:val="18"/>
          <w:lang w:val="en-IN" w:bidi="hi-IN"/>
        </w:rPr>
        <w:t>.</w:t>
      </w:r>
      <w:r w:rsidRPr="003F4EEF">
        <w:rPr>
          <w:rFonts w:ascii="Consolas" w:eastAsia="Times New Roman" w:hAnsi="Consolas" w:cs="Consolas"/>
          <w:color w:val="9CDCFE"/>
          <w:sz w:val="18"/>
          <w:szCs w:val="18"/>
          <w:lang w:val="en-IN" w:bidi="hi-IN"/>
        </w:rPr>
        <w:t>LINE_AA</w:t>
      </w:r>
      <w:r w:rsidRPr="003F4EEF">
        <w:rPr>
          <w:rFonts w:ascii="Consolas" w:eastAsia="Times New Roman" w:hAnsi="Consolas" w:cs="Consolas"/>
          <w:color w:val="D4D4D4"/>
          <w:sz w:val="18"/>
          <w:szCs w:val="18"/>
          <w:lang w:val="en-IN" w:bidi="hi-IN"/>
        </w:rPr>
        <w:t xml:space="preserve">)                  </w:t>
      </w:r>
    </w:p>
    <w:p w14:paraId="00656C58" w14:textId="77777777" w:rsidR="003F4EEF" w:rsidRDefault="003F4EEF" w:rsidP="003F4EEF">
      <w:pPr>
        <w:jc w:val="both"/>
        <w:rPr>
          <w:rFonts w:ascii="Times New Roman" w:eastAsia="Times New Roman" w:hAnsi="Times New Roman" w:cs="Times New Roman"/>
          <w:sz w:val="28"/>
          <w:szCs w:val="28"/>
          <w:lang w:val="en-IN" w:bidi="hi-IN"/>
        </w:rPr>
      </w:pPr>
    </w:p>
    <w:p w14:paraId="4DFA1FBE" w14:textId="732EA8B4" w:rsidR="003F4EEF" w:rsidRPr="00C31F4B" w:rsidRDefault="003F4EEF" w:rsidP="003F4EEF">
      <w:pPr>
        <w:jc w:val="both"/>
        <w:rPr>
          <w:rFonts w:ascii="Times New Roman" w:eastAsia="Times New Roman" w:hAnsi="Times New Roman" w:cs="Times New Roman"/>
          <w:sz w:val="24"/>
          <w:szCs w:val="24"/>
          <w:lang w:val="en-IN" w:bidi="hi-IN"/>
        </w:rPr>
      </w:pPr>
      <w:r w:rsidRPr="00C31F4B">
        <w:rPr>
          <w:rFonts w:ascii="Times New Roman" w:eastAsia="Times New Roman" w:hAnsi="Times New Roman" w:cs="Times New Roman"/>
          <w:sz w:val="24"/>
          <w:szCs w:val="24"/>
          <w:lang w:val="en-IN" w:bidi="hi-IN"/>
        </w:rPr>
        <w:t xml:space="preserve">If there is nothing in the box or the area covered by hand is too </w:t>
      </w:r>
      <w:r w:rsidR="00C31F4B" w:rsidRPr="00C31F4B">
        <w:rPr>
          <w:rFonts w:ascii="Times New Roman" w:eastAsia="Times New Roman" w:hAnsi="Times New Roman" w:cs="Times New Roman"/>
          <w:sz w:val="24"/>
          <w:szCs w:val="24"/>
          <w:lang w:val="en-IN" w:bidi="hi-IN"/>
        </w:rPr>
        <w:t>less,</w:t>
      </w:r>
      <w:r w:rsidRPr="00C31F4B">
        <w:rPr>
          <w:rFonts w:ascii="Times New Roman" w:eastAsia="Times New Roman" w:hAnsi="Times New Roman" w:cs="Times New Roman"/>
          <w:sz w:val="24"/>
          <w:szCs w:val="24"/>
          <w:lang w:val="en-IN" w:bidi="hi-IN"/>
        </w:rPr>
        <w:t xml:space="preserve"> then I am displaying “put hand in the box”. We can differentiate three </w:t>
      </w:r>
      <w:r w:rsidR="00C31F4B" w:rsidRPr="00C31F4B">
        <w:rPr>
          <w:rFonts w:ascii="Times New Roman" w:eastAsia="Times New Roman" w:hAnsi="Times New Roman" w:cs="Times New Roman"/>
          <w:sz w:val="24"/>
          <w:szCs w:val="24"/>
          <w:lang w:val="en-IN" w:bidi="hi-IN"/>
        </w:rPr>
        <w:t>based on</w:t>
      </w:r>
      <w:r w:rsidRPr="00C31F4B">
        <w:rPr>
          <w:rFonts w:ascii="Times New Roman" w:eastAsia="Times New Roman" w:hAnsi="Times New Roman" w:cs="Times New Roman"/>
          <w:sz w:val="24"/>
          <w:szCs w:val="24"/>
          <w:lang w:val="en-IN" w:bidi="hi-IN"/>
        </w:rPr>
        <w:t xml:space="preserve"> area ratio covered to “okay” or “three”. If there are more than 6 </w:t>
      </w:r>
      <w:r w:rsidR="00C31F4B" w:rsidRPr="00C31F4B">
        <w:rPr>
          <w:rFonts w:ascii="Times New Roman" w:eastAsia="Times New Roman" w:hAnsi="Times New Roman" w:cs="Times New Roman"/>
          <w:sz w:val="24"/>
          <w:szCs w:val="24"/>
          <w:lang w:val="en-IN" w:bidi="hi-IN"/>
        </w:rPr>
        <w:t>defects,</w:t>
      </w:r>
      <w:r w:rsidRPr="00C31F4B">
        <w:rPr>
          <w:rFonts w:ascii="Times New Roman" w:eastAsia="Times New Roman" w:hAnsi="Times New Roman" w:cs="Times New Roman"/>
          <w:sz w:val="24"/>
          <w:szCs w:val="24"/>
          <w:lang w:val="en-IN" w:bidi="hi-IN"/>
        </w:rPr>
        <w:t xml:space="preserve"> then reposition the hand. This may be due to some error or lightning effects of the room.</w:t>
      </w:r>
    </w:p>
    <w:p w14:paraId="0FA0A993" w14:textId="77777777" w:rsidR="003F4EEF" w:rsidRPr="00C31F4B" w:rsidRDefault="003F4EEF" w:rsidP="003F4EEF">
      <w:pPr>
        <w:jc w:val="both"/>
        <w:rPr>
          <w:rFonts w:ascii="Times New Roman" w:eastAsia="Times New Roman" w:hAnsi="Times New Roman" w:cs="Times New Roman"/>
          <w:sz w:val="24"/>
          <w:szCs w:val="24"/>
          <w:lang w:val="en-IN" w:bidi="hi-IN"/>
        </w:rPr>
      </w:pPr>
      <w:r w:rsidRPr="00C31F4B">
        <w:rPr>
          <w:rFonts w:ascii="Times New Roman" w:eastAsia="Times New Roman" w:hAnsi="Times New Roman" w:cs="Times New Roman"/>
          <w:sz w:val="24"/>
          <w:szCs w:val="24"/>
          <w:lang w:val="en-IN" w:bidi="hi-IN"/>
        </w:rPr>
        <w:t>Then I have just displayed both the python boxes and by pressing escape key the code execution ends.</w:t>
      </w:r>
    </w:p>
    <w:p w14:paraId="21961D55" w14:textId="77777777" w:rsidR="003F4EEF" w:rsidRDefault="003F4EEF" w:rsidP="003F4EEF">
      <w:pPr>
        <w:jc w:val="both"/>
        <w:rPr>
          <w:rFonts w:ascii="Times New Roman" w:eastAsia="Times New Roman" w:hAnsi="Times New Roman" w:cs="Times New Roman"/>
          <w:sz w:val="28"/>
          <w:szCs w:val="28"/>
          <w:lang w:val="en-IN" w:bidi="hi-IN"/>
        </w:rPr>
      </w:pPr>
    </w:p>
    <w:p w14:paraId="20F66FD3" w14:textId="77777777" w:rsidR="001A6F66" w:rsidRDefault="001A6F66" w:rsidP="009712FD">
      <w:pPr>
        <w:jc w:val="both"/>
        <w:rPr>
          <w:rFonts w:ascii="Times New Roman" w:eastAsia="Times New Roman" w:hAnsi="Times New Roman" w:cs="Times New Roman"/>
          <w:sz w:val="28"/>
          <w:szCs w:val="28"/>
          <w:lang w:val="en-IN" w:bidi="hi-IN"/>
        </w:rPr>
      </w:pPr>
    </w:p>
    <w:p w14:paraId="01E415D7" w14:textId="77777777" w:rsidR="00A71F2E" w:rsidRPr="001F4EB3" w:rsidRDefault="00A71F2E" w:rsidP="001F4EB3">
      <w:pPr>
        <w:shd w:val="clear" w:color="auto" w:fill="FFFFFF"/>
        <w:jc w:val="both"/>
        <w:rPr>
          <w:rFonts w:ascii="Times New Roman" w:eastAsia="Times New Roman" w:hAnsi="Times New Roman" w:cs="Times New Roman"/>
          <w:sz w:val="24"/>
          <w:szCs w:val="24"/>
          <w:lang w:val="en-IN" w:bidi="hi-IN"/>
        </w:rPr>
      </w:pPr>
    </w:p>
    <w:p w14:paraId="3DD5D0BD" w14:textId="77777777" w:rsidR="001F4EB3" w:rsidRPr="007D31AE" w:rsidRDefault="001F4EB3" w:rsidP="00E9533F">
      <w:pPr>
        <w:spacing w:line="480" w:lineRule="auto"/>
        <w:jc w:val="both"/>
        <w:rPr>
          <w:rFonts w:ascii="Times New Roman" w:eastAsia="Times New Roman" w:hAnsi="Times New Roman" w:cs="Times New Roman"/>
          <w:bCs/>
          <w:sz w:val="24"/>
          <w:szCs w:val="24"/>
        </w:rPr>
      </w:pPr>
    </w:p>
    <w:p w14:paraId="1FF6A299" w14:textId="3B258893" w:rsidR="001F4EB3" w:rsidRDefault="001F4EB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85764E0" w14:textId="6DBC0DE2" w:rsidR="00BC3CEC" w:rsidRPr="00C12462" w:rsidRDefault="00BA01D3" w:rsidP="00C12462">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 4</w:t>
      </w:r>
    </w:p>
    <w:p w14:paraId="085764E1" w14:textId="66605E19" w:rsidR="00BC3CEC" w:rsidRPr="00C31F4B" w:rsidRDefault="00BA01D3">
      <w:pPr>
        <w:spacing w:line="360" w:lineRule="auto"/>
        <w:jc w:val="center"/>
        <w:rPr>
          <w:rFonts w:ascii="Times New Roman" w:eastAsia="Times New Roman" w:hAnsi="Times New Roman" w:cs="Times New Roman"/>
          <w:b/>
          <w:sz w:val="36"/>
          <w:szCs w:val="36"/>
          <w:u w:val="single"/>
        </w:rPr>
      </w:pPr>
      <w:r w:rsidRPr="00C31F4B">
        <w:rPr>
          <w:rFonts w:ascii="Times New Roman" w:eastAsia="Times New Roman" w:hAnsi="Times New Roman" w:cs="Times New Roman"/>
          <w:b/>
          <w:sz w:val="36"/>
          <w:szCs w:val="36"/>
          <w:u w:val="single"/>
        </w:rPr>
        <w:t>Result and Discussion</w:t>
      </w:r>
    </w:p>
    <w:p w14:paraId="2D41F526" w14:textId="77777777" w:rsidR="00261256" w:rsidRDefault="00261256">
      <w:pPr>
        <w:rPr>
          <w:rFonts w:ascii="Times New Roman" w:hAnsi="Times New Roman" w:cs="Times New Roman"/>
          <w:b/>
          <w:bCs/>
          <w:noProof/>
          <w:sz w:val="28"/>
          <w:szCs w:val="28"/>
          <w:highlight w:val="yellow"/>
        </w:rPr>
      </w:pPr>
    </w:p>
    <w:p w14:paraId="56668A8C" w14:textId="77777777" w:rsidR="00261256" w:rsidRDefault="00261256" w:rsidP="00261256">
      <w:pPr>
        <w:jc w:val="both"/>
        <w:rPr>
          <w:rFonts w:ascii="Times New Roman" w:eastAsia="Times New Roman" w:hAnsi="Times New Roman" w:cs="Times New Roman"/>
          <w:b/>
          <w:bCs/>
          <w:sz w:val="28"/>
          <w:szCs w:val="28"/>
          <w:u w:val="single"/>
          <w:lang w:val="en-IN" w:bidi="hi-IN"/>
        </w:rPr>
      </w:pPr>
    </w:p>
    <w:p w14:paraId="36DE023D" w14:textId="77777777" w:rsidR="00261256" w:rsidRDefault="00261256" w:rsidP="00261256">
      <w:pPr>
        <w:jc w:val="both"/>
        <w:rPr>
          <w:rFonts w:ascii="Times New Roman" w:eastAsia="Times New Roman" w:hAnsi="Times New Roman" w:cs="Times New Roman"/>
          <w:b/>
          <w:bCs/>
          <w:sz w:val="28"/>
          <w:szCs w:val="28"/>
          <w:u w:val="single"/>
          <w:lang w:val="en-IN" w:bidi="hi-IN"/>
        </w:rPr>
      </w:pPr>
    </w:p>
    <w:p w14:paraId="7E08AEC8" w14:textId="77777777" w:rsidR="00261256" w:rsidRDefault="00261256" w:rsidP="00261256">
      <w:pPr>
        <w:jc w:val="both"/>
        <w:rPr>
          <w:rFonts w:ascii="Times New Roman" w:eastAsia="Times New Roman" w:hAnsi="Times New Roman" w:cs="Times New Roman"/>
          <w:b/>
          <w:bCs/>
          <w:sz w:val="28"/>
          <w:szCs w:val="28"/>
          <w:u w:val="single"/>
          <w:lang w:val="en-IN" w:bidi="hi-IN"/>
        </w:rPr>
      </w:pPr>
      <w:r w:rsidRPr="00C87068">
        <w:rPr>
          <w:rFonts w:ascii="Times New Roman" w:eastAsia="Times New Roman" w:hAnsi="Times New Roman" w:cs="Times New Roman"/>
          <w:noProof/>
          <w:sz w:val="28"/>
          <w:szCs w:val="28"/>
          <w:lang w:val="en-IN" w:bidi="hi-IN"/>
        </w:rPr>
        <w:drawing>
          <wp:inline distT="0" distB="0" distL="0" distR="0" wp14:anchorId="670DCFBF" wp14:editId="17E7C81A">
            <wp:extent cx="2804160" cy="216408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448" t="9130" r="6388" b="13060"/>
                    <a:stretch/>
                  </pic:blipFill>
                  <pic:spPr bwMode="auto">
                    <a:xfrm>
                      <a:off x="0" y="0"/>
                      <a:ext cx="2825625" cy="21806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8"/>
          <w:szCs w:val="28"/>
          <w:u w:val="single"/>
          <w:lang w:val="en-IN" w:bidi="hi-IN"/>
        </w:rPr>
        <w:t xml:space="preserve">          </w:t>
      </w:r>
      <w:r w:rsidRPr="00C87068">
        <w:rPr>
          <w:rFonts w:ascii="Times New Roman" w:eastAsia="Times New Roman" w:hAnsi="Times New Roman" w:cs="Times New Roman"/>
          <w:noProof/>
          <w:sz w:val="28"/>
          <w:szCs w:val="28"/>
          <w:lang w:val="en-IN" w:bidi="hi-IN"/>
        </w:rPr>
        <w:drawing>
          <wp:inline distT="0" distB="0" distL="0" distR="0" wp14:anchorId="31F44EA2" wp14:editId="183441DD">
            <wp:extent cx="2902527" cy="2163405"/>
            <wp:effectExtent l="0" t="0" r="0" b="889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2532" t="3083" r="5270" b="14139"/>
                    <a:stretch/>
                  </pic:blipFill>
                  <pic:spPr bwMode="auto">
                    <a:xfrm>
                      <a:off x="0" y="0"/>
                      <a:ext cx="2927376" cy="2181926"/>
                    </a:xfrm>
                    <a:prstGeom prst="rect">
                      <a:avLst/>
                    </a:prstGeom>
                    <a:ln>
                      <a:noFill/>
                    </a:ln>
                    <a:extLst>
                      <a:ext uri="{53640926-AAD7-44D8-BBD7-CCE9431645EC}">
                        <a14:shadowObscured xmlns:a14="http://schemas.microsoft.com/office/drawing/2010/main"/>
                      </a:ext>
                    </a:extLst>
                  </pic:spPr>
                </pic:pic>
              </a:graphicData>
            </a:graphic>
          </wp:inline>
        </w:drawing>
      </w:r>
    </w:p>
    <w:p w14:paraId="2E261995" w14:textId="77777777" w:rsidR="00261256" w:rsidRDefault="00261256" w:rsidP="00261256">
      <w:pPr>
        <w:jc w:val="both"/>
        <w:rPr>
          <w:rFonts w:ascii="Times New Roman" w:eastAsia="Times New Roman" w:hAnsi="Times New Roman" w:cs="Times New Roman"/>
          <w:b/>
          <w:bCs/>
          <w:sz w:val="28"/>
          <w:szCs w:val="28"/>
          <w:u w:val="single"/>
          <w:lang w:val="en-IN" w:bidi="hi-IN"/>
        </w:rPr>
      </w:pPr>
    </w:p>
    <w:p w14:paraId="06B02467" w14:textId="77777777" w:rsidR="00261256" w:rsidRDefault="00261256" w:rsidP="00261256">
      <w:pPr>
        <w:jc w:val="both"/>
        <w:rPr>
          <w:rFonts w:ascii="Times New Roman" w:eastAsia="Times New Roman" w:hAnsi="Times New Roman" w:cs="Times New Roman"/>
          <w:b/>
          <w:bCs/>
          <w:sz w:val="28"/>
          <w:szCs w:val="28"/>
          <w:u w:val="single"/>
          <w:lang w:val="en-IN" w:bidi="hi-IN"/>
        </w:rPr>
      </w:pPr>
    </w:p>
    <w:p w14:paraId="2E712A88" w14:textId="6F7371F0" w:rsidR="00261256" w:rsidRDefault="00261256" w:rsidP="00261256">
      <w:pPr>
        <w:jc w:val="both"/>
        <w:rPr>
          <w:rFonts w:ascii="Times New Roman" w:eastAsia="Times New Roman" w:hAnsi="Times New Roman" w:cs="Times New Roman"/>
          <w:b/>
          <w:bCs/>
          <w:sz w:val="28"/>
          <w:szCs w:val="28"/>
          <w:u w:val="single"/>
          <w:lang w:val="en-IN" w:bidi="hi-IN"/>
        </w:rPr>
      </w:pPr>
    </w:p>
    <w:p w14:paraId="46797634" w14:textId="5A450F15" w:rsidR="00261256" w:rsidRDefault="00B732A0" w:rsidP="00261256">
      <w:pPr>
        <w:jc w:val="both"/>
        <w:rPr>
          <w:rFonts w:ascii="Times New Roman" w:eastAsia="Times New Roman" w:hAnsi="Times New Roman" w:cs="Times New Roman"/>
          <w:b/>
          <w:bCs/>
          <w:sz w:val="28"/>
          <w:szCs w:val="28"/>
          <w:u w:val="single"/>
          <w:lang w:val="en-IN" w:bidi="hi-IN"/>
        </w:rPr>
      </w:pPr>
      <w:r w:rsidRPr="00934DA0">
        <w:rPr>
          <w:rFonts w:ascii="Times New Roman" w:eastAsia="Times New Roman" w:hAnsi="Times New Roman" w:cs="Times New Roman"/>
          <w:noProof/>
          <w:sz w:val="28"/>
          <w:szCs w:val="28"/>
          <w:lang w:val="en-IN" w:bidi="hi-IN"/>
        </w:rPr>
        <w:drawing>
          <wp:anchor distT="0" distB="0" distL="114300" distR="114300" simplePos="0" relativeHeight="251657728" behindDoc="1" locked="0" layoutInCell="1" allowOverlap="1" wp14:anchorId="1F5637E6" wp14:editId="3822E60E">
            <wp:simplePos x="0" y="0"/>
            <wp:positionH relativeFrom="column">
              <wp:posOffset>3248660</wp:posOffset>
            </wp:positionH>
            <wp:positionV relativeFrom="paragraph">
              <wp:posOffset>81280</wp:posOffset>
            </wp:positionV>
            <wp:extent cx="2901950" cy="2316480"/>
            <wp:effectExtent l="0" t="0" r="0" b="7620"/>
            <wp:wrapTight wrapText="bothSides">
              <wp:wrapPolygon edited="0">
                <wp:start x="0" y="0"/>
                <wp:lineTo x="0" y="21493"/>
                <wp:lineTo x="21411" y="21493"/>
                <wp:lineTo x="21411" y="0"/>
                <wp:lineTo x="0" y="0"/>
              </wp:wrapPolygon>
            </wp:wrapTight>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20128" t="8662" r="6667" b="14513"/>
                    <a:stretch/>
                  </pic:blipFill>
                  <pic:spPr bwMode="auto">
                    <a:xfrm>
                      <a:off x="0" y="0"/>
                      <a:ext cx="2901950" cy="231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24D" w:rsidRPr="00934DA0">
        <w:rPr>
          <w:rFonts w:ascii="Times New Roman" w:eastAsia="Times New Roman" w:hAnsi="Times New Roman" w:cs="Times New Roman"/>
          <w:noProof/>
          <w:sz w:val="28"/>
          <w:szCs w:val="28"/>
          <w:lang w:val="en-IN" w:bidi="hi-IN"/>
        </w:rPr>
        <w:drawing>
          <wp:anchor distT="0" distB="0" distL="114300" distR="114300" simplePos="0" relativeHeight="251660800" behindDoc="1" locked="0" layoutInCell="1" allowOverlap="1" wp14:anchorId="42F3742A" wp14:editId="52FB337A">
            <wp:simplePos x="0" y="0"/>
            <wp:positionH relativeFrom="column">
              <wp:posOffset>89535</wp:posOffset>
            </wp:positionH>
            <wp:positionV relativeFrom="paragraph">
              <wp:posOffset>81280</wp:posOffset>
            </wp:positionV>
            <wp:extent cx="2787015" cy="2316480"/>
            <wp:effectExtent l="0" t="0" r="0" b="7620"/>
            <wp:wrapTight wrapText="bothSides">
              <wp:wrapPolygon edited="0">
                <wp:start x="0" y="0"/>
                <wp:lineTo x="0" y="21493"/>
                <wp:lineTo x="21408" y="21493"/>
                <wp:lineTo x="21408" y="0"/>
                <wp:lineTo x="0" y="0"/>
              </wp:wrapPolygon>
            </wp:wrapTight>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rotWithShape="1">
                    <a:blip r:embed="rId18">
                      <a:extLst>
                        <a:ext uri="{28A0092B-C50C-407E-A947-70E740481C1C}">
                          <a14:useLocalDpi xmlns:a14="http://schemas.microsoft.com/office/drawing/2010/main" val="0"/>
                        </a:ext>
                      </a:extLst>
                    </a:blip>
                    <a:srcRect l="19359" t="8662" r="5485" b="13602"/>
                    <a:stretch/>
                  </pic:blipFill>
                  <pic:spPr bwMode="auto">
                    <a:xfrm>
                      <a:off x="0" y="0"/>
                      <a:ext cx="2787015" cy="231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877B7" w14:textId="76859590" w:rsidR="00261256" w:rsidRDefault="00261256" w:rsidP="00261256">
      <w:pPr>
        <w:jc w:val="both"/>
        <w:rPr>
          <w:rFonts w:ascii="Times New Roman" w:eastAsia="Times New Roman" w:hAnsi="Times New Roman" w:cs="Times New Roman"/>
          <w:b/>
          <w:bCs/>
          <w:sz w:val="28"/>
          <w:szCs w:val="28"/>
          <w:u w:val="single"/>
          <w:lang w:val="en-IN" w:bidi="hi-IN"/>
        </w:rPr>
      </w:pPr>
    </w:p>
    <w:p w14:paraId="0BD5849F" w14:textId="23B06748" w:rsidR="00261256" w:rsidRDefault="00261256" w:rsidP="00261256">
      <w:pPr>
        <w:jc w:val="both"/>
        <w:rPr>
          <w:rFonts w:ascii="Times New Roman" w:eastAsia="Times New Roman" w:hAnsi="Times New Roman" w:cs="Times New Roman"/>
          <w:b/>
          <w:bCs/>
          <w:sz w:val="28"/>
          <w:szCs w:val="28"/>
          <w:u w:val="single"/>
          <w:lang w:val="en-IN" w:bidi="hi-IN"/>
        </w:rPr>
      </w:pPr>
      <w:r>
        <w:rPr>
          <w:rFonts w:ascii="Times New Roman" w:eastAsia="Times New Roman" w:hAnsi="Times New Roman" w:cs="Times New Roman"/>
          <w:b/>
          <w:bCs/>
          <w:sz w:val="28"/>
          <w:szCs w:val="28"/>
          <w:u w:val="single"/>
          <w:lang w:val="en-IN" w:bidi="hi-IN"/>
        </w:rPr>
        <w:t xml:space="preserve">                                                                            </w:t>
      </w:r>
    </w:p>
    <w:p w14:paraId="194D72C6" w14:textId="2B166133" w:rsidR="00261256" w:rsidRDefault="00261256" w:rsidP="00261256">
      <w:pPr>
        <w:rPr>
          <w:rFonts w:ascii="Times New Roman" w:eastAsia="Times New Roman" w:hAnsi="Times New Roman" w:cs="Times New Roman"/>
          <w:b/>
          <w:bCs/>
          <w:sz w:val="28"/>
          <w:szCs w:val="28"/>
          <w:u w:val="single"/>
          <w:lang w:val="en-IN" w:bidi="hi-IN"/>
        </w:rPr>
      </w:pPr>
      <w:r>
        <w:rPr>
          <w:rFonts w:ascii="Times New Roman" w:eastAsia="Times New Roman" w:hAnsi="Times New Roman" w:cs="Times New Roman"/>
          <w:b/>
          <w:bCs/>
          <w:sz w:val="28"/>
          <w:szCs w:val="28"/>
          <w:u w:val="single"/>
          <w:lang w:val="en-IN" w:bidi="hi-IN"/>
        </w:rPr>
        <w:t xml:space="preserve">                                                                    </w:t>
      </w:r>
    </w:p>
    <w:p w14:paraId="4B38D372" w14:textId="1FE95045" w:rsidR="00261256" w:rsidRDefault="00261256" w:rsidP="00261256">
      <w:pPr>
        <w:rPr>
          <w:rFonts w:ascii="Times New Roman" w:eastAsia="Times New Roman" w:hAnsi="Times New Roman" w:cs="Times New Roman"/>
          <w:b/>
          <w:bCs/>
          <w:sz w:val="28"/>
          <w:szCs w:val="28"/>
          <w:u w:val="single"/>
          <w:lang w:val="en-IN" w:bidi="hi-IN"/>
        </w:rPr>
      </w:pPr>
      <w:r>
        <w:rPr>
          <w:rFonts w:ascii="Times New Roman" w:eastAsia="Times New Roman" w:hAnsi="Times New Roman" w:cs="Times New Roman"/>
          <w:b/>
          <w:bCs/>
          <w:sz w:val="28"/>
          <w:szCs w:val="28"/>
          <w:u w:val="single"/>
          <w:lang w:val="en-IN" w:bidi="hi-IN"/>
        </w:rPr>
        <w:t xml:space="preserve">      </w:t>
      </w:r>
    </w:p>
    <w:p w14:paraId="5E149B1F" w14:textId="12F6F9ED" w:rsidR="00261256" w:rsidRDefault="00261256" w:rsidP="00261256">
      <w:pPr>
        <w:rPr>
          <w:rFonts w:ascii="Times New Roman" w:eastAsia="Times New Roman" w:hAnsi="Times New Roman" w:cs="Times New Roman"/>
          <w:b/>
          <w:bCs/>
          <w:sz w:val="28"/>
          <w:szCs w:val="28"/>
          <w:u w:val="single"/>
          <w:lang w:val="en-IN" w:bidi="hi-IN"/>
        </w:rPr>
      </w:pPr>
    </w:p>
    <w:p w14:paraId="7BEA500C" w14:textId="31ED8C8F" w:rsidR="00261256" w:rsidRDefault="00261256" w:rsidP="00261256">
      <w:pPr>
        <w:rPr>
          <w:rFonts w:ascii="Times New Roman" w:eastAsia="Times New Roman" w:hAnsi="Times New Roman" w:cs="Times New Roman"/>
          <w:b/>
          <w:bCs/>
          <w:sz w:val="28"/>
          <w:szCs w:val="28"/>
          <w:u w:val="single"/>
          <w:lang w:val="en-IN" w:bidi="hi-IN"/>
        </w:rPr>
      </w:pPr>
      <w:r>
        <w:rPr>
          <w:rFonts w:ascii="Times New Roman" w:eastAsia="Times New Roman" w:hAnsi="Times New Roman" w:cs="Times New Roman"/>
          <w:b/>
          <w:bCs/>
          <w:sz w:val="28"/>
          <w:szCs w:val="28"/>
          <w:u w:val="single"/>
          <w:lang w:val="en-IN" w:bidi="hi-IN"/>
        </w:rPr>
        <w:t xml:space="preserve">         </w:t>
      </w:r>
    </w:p>
    <w:p w14:paraId="085764EB" w14:textId="298BEDE2" w:rsidR="00BC3CEC" w:rsidRPr="0036124D" w:rsidRDefault="00B732A0" w:rsidP="0036124D">
      <w:pPr>
        <w:rPr>
          <w:rFonts w:ascii="Times New Roman" w:hAnsi="Times New Roman" w:cs="Times New Roman"/>
          <w:b/>
          <w:bCs/>
          <w:noProof/>
          <w:sz w:val="28"/>
          <w:szCs w:val="28"/>
          <w:highlight w:val="yellow"/>
        </w:rPr>
      </w:pPr>
      <w:r w:rsidRPr="00BE0F0E">
        <w:rPr>
          <w:rFonts w:ascii="Times New Roman" w:eastAsia="Times New Roman" w:hAnsi="Times New Roman" w:cs="Times New Roman"/>
          <w:noProof/>
          <w:sz w:val="28"/>
          <w:szCs w:val="28"/>
          <w:lang w:val="en-IN" w:bidi="hi-IN"/>
        </w:rPr>
        <w:drawing>
          <wp:anchor distT="0" distB="0" distL="114300" distR="114300" simplePos="0" relativeHeight="251654656" behindDoc="1" locked="0" layoutInCell="1" allowOverlap="1" wp14:anchorId="20E36A44" wp14:editId="7B62348A">
            <wp:simplePos x="0" y="0"/>
            <wp:positionH relativeFrom="column">
              <wp:posOffset>3310890</wp:posOffset>
            </wp:positionH>
            <wp:positionV relativeFrom="paragraph">
              <wp:posOffset>1261745</wp:posOffset>
            </wp:positionV>
            <wp:extent cx="2839085" cy="1842135"/>
            <wp:effectExtent l="0" t="0" r="0" b="5715"/>
            <wp:wrapTight wrapText="bothSides">
              <wp:wrapPolygon edited="0">
                <wp:start x="0" y="0"/>
                <wp:lineTo x="0" y="21444"/>
                <wp:lineTo x="21450" y="21444"/>
                <wp:lineTo x="21450"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21325" t="8796" r="5695" b="16407"/>
                    <a:stretch/>
                  </pic:blipFill>
                  <pic:spPr bwMode="auto">
                    <a:xfrm>
                      <a:off x="0" y="0"/>
                      <a:ext cx="2839085" cy="184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4DA0">
        <w:rPr>
          <w:rFonts w:ascii="Times New Roman" w:eastAsia="Times New Roman" w:hAnsi="Times New Roman" w:cs="Times New Roman"/>
          <w:noProof/>
          <w:sz w:val="28"/>
          <w:szCs w:val="28"/>
          <w:lang w:val="en-IN" w:bidi="hi-IN"/>
        </w:rPr>
        <w:drawing>
          <wp:anchor distT="0" distB="0" distL="114300" distR="114300" simplePos="0" relativeHeight="251662848" behindDoc="1" locked="0" layoutInCell="1" allowOverlap="1" wp14:anchorId="47DE7B8F" wp14:editId="442F69CF">
            <wp:simplePos x="0" y="0"/>
            <wp:positionH relativeFrom="column">
              <wp:posOffset>179705</wp:posOffset>
            </wp:positionH>
            <wp:positionV relativeFrom="paragraph">
              <wp:posOffset>1296035</wp:posOffset>
            </wp:positionV>
            <wp:extent cx="2697480" cy="1807845"/>
            <wp:effectExtent l="0" t="0" r="7620" b="1905"/>
            <wp:wrapTight wrapText="bothSides">
              <wp:wrapPolygon edited="0">
                <wp:start x="0" y="0"/>
                <wp:lineTo x="0" y="21395"/>
                <wp:lineTo x="21508" y="21395"/>
                <wp:lineTo x="21508" y="0"/>
                <wp:lineTo x="0" y="0"/>
              </wp:wrapPolygon>
            </wp:wrapTight>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23847" t="11854" r="6153" b="19529"/>
                    <a:stretch/>
                  </pic:blipFill>
                  <pic:spPr bwMode="auto">
                    <a:xfrm>
                      <a:off x="0" y="0"/>
                      <a:ext cx="2697480" cy="180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1AE">
        <w:rPr>
          <w:rFonts w:ascii="Times New Roman" w:hAnsi="Times New Roman" w:cs="Times New Roman"/>
          <w:b/>
          <w:bCs/>
          <w:noProof/>
          <w:sz w:val="28"/>
          <w:szCs w:val="28"/>
          <w:highlight w:val="yellow"/>
        </w:rPr>
        <w:br w:type="page"/>
      </w:r>
    </w:p>
    <w:p w14:paraId="213FA986" w14:textId="46DE5E36" w:rsidR="003D7155" w:rsidRDefault="0036124D">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The above screenshots show that the </w:t>
      </w:r>
      <w:r w:rsidR="00043AC0">
        <w:rPr>
          <w:rFonts w:ascii="Times New Roman" w:eastAsia="Times New Roman" w:hAnsi="Times New Roman" w:cs="Times New Roman"/>
          <w:bCs/>
          <w:sz w:val="24"/>
          <w:szCs w:val="24"/>
        </w:rPr>
        <w:t xml:space="preserve">gestures are shown through the webcam using the hands and those gestures are </w:t>
      </w:r>
      <w:r w:rsidR="003D7155">
        <w:rPr>
          <w:rFonts w:ascii="Times New Roman" w:eastAsia="Times New Roman" w:hAnsi="Times New Roman" w:cs="Times New Roman"/>
          <w:bCs/>
          <w:sz w:val="24"/>
          <w:szCs w:val="24"/>
        </w:rPr>
        <w:t>recognized showing specified values in the window.</w:t>
      </w:r>
    </w:p>
    <w:p w14:paraId="7F91D444" w14:textId="6E571595" w:rsidR="003D7155" w:rsidRPr="0036124D" w:rsidRDefault="007F30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system </w:t>
      </w:r>
      <w:r w:rsidR="008D0619">
        <w:rPr>
          <w:rFonts w:ascii="Times New Roman" w:eastAsia="Times New Roman" w:hAnsi="Times New Roman" w:cs="Times New Roman"/>
          <w:bCs/>
          <w:sz w:val="24"/>
          <w:szCs w:val="24"/>
        </w:rPr>
        <w:t>is</w:t>
      </w:r>
      <w:r>
        <w:rPr>
          <w:rFonts w:ascii="Times New Roman" w:eastAsia="Times New Roman" w:hAnsi="Times New Roman" w:cs="Times New Roman"/>
          <w:bCs/>
          <w:sz w:val="24"/>
          <w:szCs w:val="24"/>
        </w:rPr>
        <w:t xml:space="preserve"> built to recognize a total of 8 hand gestures out of which 6 </w:t>
      </w:r>
      <w:r w:rsidR="0017075C">
        <w:rPr>
          <w:rFonts w:ascii="Times New Roman" w:eastAsia="Times New Roman" w:hAnsi="Times New Roman" w:cs="Times New Roman"/>
          <w:bCs/>
          <w:sz w:val="24"/>
          <w:szCs w:val="24"/>
        </w:rPr>
        <w:t xml:space="preserve">have been displayed above in the screen shots. </w:t>
      </w:r>
    </w:p>
    <w:p w14:paraId="085764ED" w14:textId="59D0F56D" w:rsidR="00BC3CEC" w:rsidRDefault="008D0619">
      <w:pPr>
        <w:spacing w:line="480" w:lineRule="auto"/>
        <w:jc w:val="both"/>
        <w:rPr>
          <w:rFonts w:ascii="Times New Roman" w:hAnsi="Times New Roman" w:cs="Times New Roman"/>
          <w:color w:val="1F1F1F"/>
          <w:sz w:val="24"/>
          <w:szCs w:val="24"/>
          <w:shd w:val="clear" w:color="auto" w:fill="FFFFFF"/>
        </w:rPr>
      </w:pPr>
      <w:r w:rsidRPr="008D0619">
        <w:rPr>
          <w:rFonts w:ascii="Times New Roman" w:hAnsi="Times New Roman" w:cs="Times New Roman"/>
          <w:color w:val="1F1F1F"/>
          <w:sz w:val="24"/>
          <w:szCs w:val="24"/>
          <w:shd w:val="clear" w:color="auto" w:fill="FFFFFF"/>
        </w:rPr>
        <w:t xml:space="preserve">Motion gesture recognition technology is a rapidly evolving field with a wide range of potential applications. </w:t>
      </w:r>
      <w:r w:rsidRPr="008D0619">
        <w:rPr>
          <w:rStyle w:val="citation-0"/>
          <w:rFonts w:ascii="Times New Roman" w:hAnsi="Times New Roman" w:cs="Times New Roman"/>
          <w:color w:val="1F1F1F"/>
          <w:sz w:val="24"/>
          <w:szCs w:val="24"/>
          <w:shd w:val="clear" w:color="auto" w:fill="FFFFFF"/>
        </w:rPr>
        <w:t>As technology continues to develop, we are likely to see even more innovative and exciting applications for this technology</w:t>
      </w:r>
      <w:r w:rsidRPr="008D0619">
        <w:rPr>
          <w:rFonts w:ascii="Times New Roman" w:hAnsi="Times New Roman" w:cs="Times New Roman"/>
          <w:color w:val="1F1F1F"/>
          <w:sz w:val="24"/>
          <w:szCs w:val="24"/>
          <w:shd w:val="clear" w:color="auto" w:fill="FFFFFF"/>
        </w:rPr>
        <w:t xml:space="preserve"> in the future.</w:t>
      </w:r>
    </w:p>
    <w:p w14:paraId="27302863" w14:textId="77777777" w:rsidR="00C55905" w:rsidRPr="00C55905" w:rsidRDefault="00C55905" w:rsidP="00C55905">
      <w:pPr>
        <w:spacing w:line="480" w:lineRule="auto"/>
        <w:jc w:val="both"/>
        <w:rPr>
          <w:rFonts w:ascii="Times New Roman" w:eastAsia="Times New Roman" w:hAnsi="Times New Roman" w:cs="Times New Roman"/>
          <w:bCs/>
          <w:sz w:val="24"/>
          <w:szCs w:val="24"/>
          <w:lang w:val="en-IN"/>
        </w:rPr>
      </w:pPr>
      <w:r w:rsidRPr="00C55905">
        <w:rPr>
          <w:rFonts w:ascii="Times New Roman" w:eastAsia="Times New Roman" w:hAnsi="Times New Roman" w:cs="Times New Roman"/>
          <w:bCs/>
          <w:sz w:val="24"/>
          <w:szCs w:val="24"/>
          <w:lang w:val="en-IN"/>
        </w:rPr>
        <w:t>The main recognition part is done based on the area of the hand contour that appears in the region of interest and the angle between the fingers.</w:t>
      </w:r>
    </w:p>
    <w:p w14:paraId="4F1FF323" w14:textId="77777777" w:rsidR="00C55905" w:rsidRPr="008D0619" w:rsidRDefault="00C55905">
      <w:pPr>
        <w:spacing w:line="480" w:lineRule="auto"/>
        <w:jc w:val="both"/>
        <w:rPr>
          <w:rFonts w:ascii="Times New Roman" w:eastAsia="Times New Roman" w:hAnsi="Times New Roman" w:cs="Times New Roman"/>
          <w:b/>
          <w:sz w:val="24"/>
          <w:szCs w:val="24"/>
        </w:rPr>
      </w:pPr>
    </w:p>
    <w:p w14:paraId="085764EE" w14:textId="77777777" w:rsidR="00BC3CEC" w:rsidRDefault="00BC3CEC">
      <w:pPr>
        <w:spacing w:line="480" w:lineRule="auto"/>
        <w:jc w:val="both"/>
        <w:rPr>
          <w:rFonts w:ascii="Times New Roman" w:eastAsia="Times New Roman" w:hAnsi="Times New Roman" w:cs="Times New Roman"/>
          <w:b/>
          <w:sz w:val="28"/>
          <w:szCs w:val="28"/>
        </w:rPr>
      </w:pPr>
    </w:p>
    <w:p w14:paraId="085764EF" w14:textId="77777777" w:rsidR="00BC3CEC" w:rsidRDefault="00BC3CEC">
      <w:pPr>
        <w:spacing w:line="480" w:lineRule="auto"/>
        <w:jc w:val="both"/>
        <w:rPr>
          <w:rFonts w:ascii="Times New Roman" w:eastAsia="Times New Roman" w:hAnsi="Times New Roman" w:cs="Times New Roman"/>
          <w:b/>
          <w:sz w:val="28"/>
          <w:szCs w:val="28"/>
        </w:rPr>
      </w:pPr>
    </w:p>
    <w:p w14:paraId="085764F0" w14:textId="77777777" w:rsidR="00BC3CEC" w:rsidRDefault="00BC3CEC">
      <w:pPr>
        <w:spacing w:line="480" w:lineRule="auto"/>
        <w:jc w:val="both"/>
        <w:rPr>
          <w:rFonts w:ascii="Times New Roman" w:eastAsia="Times New Roman" w:hAnsi="Times New Roman" w:cs="Times New Roman"/>
          <w:b/>
          <w:sz w:val="28"/>
          <w:szCs w:val="28"/>
        </w:rPr>
      </w:pPr>
    </w:p>
    <w:p w14:paraId="085764F1" w14:textId="77777777" w:rsidR="00BC3CEC" w:rsidRDefault="00BC3CEC">
      <w:pPr>
        <w:spacing w:line="480" w:lineRule="auto"/>
        <w:jc w:val="both"/>
        <w:rPr>
          <w:rFonts w:ascii="Times New Roman" w:eastAsia="Times New Roman" w:hAnsi="Times New Roman" w:cs="Times New Roman"/>
          <w:b/>
          <w:sz w:val="28"/>
          <w:szCs w:val="28"/>
        </w:rPr>
      </w:pPr>
    </w:p>
    <w:p w14:paraId="085764F2" w14:textId="77777777" w:rsidR="00BC3CEC" w:rsidRDefault="00BC3CEC">
      <w:pPr>
        <w:spacing w:line="480" w:lineRule="auto"/>
        <w:jc w:val="both"/>
        <w:rPr>
          <w:rFonts w:ascii="Times New Roman" w:eastAsia="Times New Roman" w:hAnsi="Times New Roman" w:cs="Times New Roman"/>
          <w:b/>
          <w:sz w:val="28"/>
          <w:szCs w:val="28"/>
        </w:rPr>
      </w:pPr>
    </w:p>
    <w:p w14:paraId="29095E40" w14:textId="77777777" w:rsidR="00C12462" w:rsidRDefault="00C1246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85764F6" w14:textId="4F6D23F5" w:rsidR="00BC3CEC" w:rsidRPr="00117BB4" w:rsidRDefault="00BA01D3">
      <w:pPr>
        <w:spacing w:line="48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32"/>
          <w:szCs w:val="32"/>
        </w:rPr>
        <w:lastRenderedPageBreak/>
        <w:t>Chapter 5</w:t>
      </w:r>
    </w:p>
    <w:p w14:paraId="085764F9" w14:textId="068555AE" w:rsidR="00BC3CEC" w:rsidRPr="00117BB4" w:rsidRDefault="00BA01D3" w:rsidP="00117BB4">
      <w:pPr>
        <w:spacing w:line="480" w:lineRule="auto"/>
        <w:jc w:val="center"/>
        <w:rPr>
          <w:rFonts w:ascii="Times New Roman" w:eastAsia="Times New Roman" w:hAnsi="Times New Roman" w:cs="Times New Roman"/>
          <w:b/>
          <w:sz w:val="40"/>
          <w:szCs w:val="40"/>
          <w:u w:val="single"/>
        </w:rPr>
      </w:pPr>
      <w:r w:rsidRPr="00117BB4">
        <w:rPr>
          <w:rFonts w:ascii="Times New Roman" w:eastAsia="Times New Roman" w:hAnsi="Times New Roman" w:cs="Times New Roman"/>
          <w:b/>
          <w:sz w:val="40"/>
          <w:szCs w:val="40"/>
          <w:u w:val="single"/>
        </w:rPr>
        <w:t xml:space="preserve">Conclusion and Future Work </w:t>
      </w:r>
    </w:p>
    <w:p w14:paraId="45C118BB" w14:textId="191FDD4B" w:rsidR="00B772A5" w:rsidRPr="00B772A5" w:rsidRDefault="00B772A5" w:rsidP="00B772A5">
      <w:pPr>
        <w:jc w:val="both"/>
        <w:rPr>
          <w:rFonts w:ascii="Times New Roman" w:hAnsi="Times New Roman" w:cs="Times New Roman"/>
          <w:color w:val="000000"/>
          <w:sz w:val="24"/>
          <w:szCs w:val="24"/>
        </w:rPr>
      </w:pPr>
      <w:r w:rsidRPr="00B772A5">
        <w:rPr>
          <w:rFonts w:ascii="Times New Roman" w:hAnsi="Times New Roman" w:cs="Times New Roman"/>
          <w:sz w:val="24"/>
          <w:szCs w:val="24"/>
        </w:rPr>
        <w:t xml:space="preserve">Developing recognition systems which </w:t>
      </w:r>
      <w:r w:rsidR="001C3A41" w:rsidRPr="00B772A5">
        <w:rPr>
          <w:rFonts w:ascii="Times New Roman" w:hAnsi="Times New Roman" w:cs="Times New Roman"/>
          <w:sz w:val="24"/>
          <w:szCs w:val="24"/>
        </w:rPr>
        <w:t>are</w:t>
      </w:r>
      <w:r w:rsidRPr="00B772A5">
        <w:rPr>
          <w:rFonts w:ascii="Times New Roman" w:hAnsi="Times New Roman" w:cs="Times New Roman"/>
          <w:sz w:val="24"/>
          <w:szCs w:val="24"/>
        </w:rPr>
        <w:t xml:space="preserve"> efficient </w:t>
      </w:r>
      <w:r w:rsidR="00DD7A2B" w:rsidRPr="00B772A5">
        <w:rPr>
          <w:rFonts w:ascii="Times New Roman" w:hAnsi="Times New Roman" w:cs="Times New Roman"/>
          <w:sz w:val="24"/>
          <w:szCs w:val="24"/>
        </w:rPr>
        <w:t>for</w:t>
      </w:r>
      <w:r w:rsidRPr="00B772A5">
        <w:rPr>
          <w:rFonts w:ascii="Times New Roman" w:hAnsi="Times New Roman" w:cs="Times New Roman"/>
          <w:sz w:val="24"/>
          <w:szCs w:val="24"/>
        </w:rPr>
        <w:t xml:space="preserve"> working under different conditions is tough, but it is more possible because these hurdles exist in </w:t>
      </w:r>
      <w:r w:rsidR="001C3A41" w:rsidRPr="00B772A5">
        <w:rPr>
          <w:rFonts w:ascii="Times New Roman" w:hAnsi="Times New Roman" w:cs="Times New Roman"/>
          <w:sz w:val="24"/>
          <w:szCs w:val="24"/>
        </w:rPr>
        <w:t>the real</w:t>
      </w:r>
      <w:r w:rsidRPr="00B772A5">
        <w:rPr>
          <w:rFonts w:ascii="Times New Roman" w:hAnsi="Times New Roman" w:cs="Times New Roman"/>
          <w:sz w:val="24"/>
          <w:szCs w:val="24"/>
        </w:rPr>
        <w:t>-world environment.</w:t>
      </w:r>
      <w:r w:rsidRPr="00B772A5">
        <w:rPr>
          <w:rFonts w:ascii="Times New Roman" w:hAnsi="Times New Roman" w:cs="Times New Roman"/>
          <w:color w:val="000000"/>
          <w:sz w:val="24"/>
          <w:szCs w:val="24"/>
        </w:rPr>
        <w:t xml:space="preserve"> Hand gesture recognition is very significant for human-computer interaction. </w:t>
      </w:r>
      <w:r w:rsidRPr="00B772A5">
        <w:rPr>
          <w:rFonts w:ascii="Times New Roman" w:eastAsia="Times New Roman" w:hAnsi="Times New Roman" w:cs="Times New Roman"/>
          <w:color w:val="000000" w:themeColor="text1"/>
          <w:sz w:val="24"/>
          <w:szCs w:val="24"/>
          <w:lang w:bidi="hi-IN"/>
        </w:rPr>
        <w:t>Gesture  recognition appears in many real-life applications, e.g., gesture-based gaming control, medical applications, controlling home appliances, in IoT devices, sign language translations and many more.</w:t>
      </w:r>
    </w:p>
    <w:p w14:paraId="590F8C95" w14:textId="4491289D" w:rsidR="00117BB4" w:rsidRDefault="00117BB4" w:rsidP="00117BB4">
      <w:pPr>
        <w:spacing w:line="480" w:lineRule="auto"/>
        <w:rPr>
          <w:rFonts w:ascii="Times New Roman" w:eastAsia="Times New Roman" w:hAnsi="Times New Roman" w:cs="Times New Roman"/>
          <w:bCs/>
          <w:sz w:val="24"/>
          <w:szCs w:val="24"/>
        </w:rPr>
      </w:pPr>
    </w:p>
    <w:p w14:paraId="0FCFEBE0" w14:textId="6E37E406" w:rsidR="00117BB4" w:rsidRDefault="00117BB4" w:rsidP="00117BB4">
      <w:pPr>
        <w:spacing w:line="480" w:lineRule="auto"/>
        <w:rPr>
          <w:rFonts w:ascii="Times New Roman" w:eastAsia="Times New Roman" w:hAnsi="Times New Roman" w:cs="Times New Roman"/>
          <w:b/>
          <w:sz w:val="32"/>
          <w:szCs w:val="32"/>
        </w:rPr>
      </w:pPr>
      <w:r w:rsidRPr="00CE3B53">
        <w:rPr>
          <w:rFonts w:ascii="Times New Roman" w:eastAsia="Times New Roman" w:hAnsi="Times New Roman" w:cs="Times New Roman"/>
          <w:b/>
          <w:sz w:val="32"/>
          <w:szCs w:val="32"/>
        </w:rPr>
        <w:t>Advantages:</w:t>
      </w:r>
      <w:r w:rsidRPr="00117BB4">
        <w:rPr>
          <w:rFonts w:ascii="Times New Roman" w:eastAsia="Times New Roman" w:hAnsi="Times New Roman" w:cs="Times New Roman"/>
          <w:b/>
          <w:sz w:val="32"/>
          <w:szCs w:val="32"/>
        </w:rPr>
        <w:t xml:space="preserve"> </w:t>
      </w:r>
    </w:p>
    <w:p w14:paraId="188F21F6" w14:textId="383939F3" w:rsidR="00117BB4" w:rsidRDefault="00117BB4" w:rsidP="00117BB4">
      <w:pPr>
        <w:spacing w:line="480" w:lineRule="auto"/>
        <w:rPr>
          <w:rFonts w:ascii="Times New Roman" w:eastAsia="Times New Roman" w:hAnsi="Times New Roman" w:cs="Times New Roman"/>
          <w:bCs/>
          <w:sz w:val="24"/>
          <w:szCs w:val="24"/>
        </w:rPr>
      </w:pPr>
      <w:r w:rsidRPr="00117BB4">
        <w:rPr>
          <w:rFonts w:ascii="Times New Roman" w:eastAsia="Times New Roman" w:hAnsi="Times New Roman" w:cs="Times New Roman"/>
          <w:bCs/>
          <w:sz w:val="24"/>
          <w:szCs w:val="24"/>
        </w:rPr>
        <w:t xml:space="preserve">The advantages of the face recognition system include </w:t>
      </w:r>
      <w:r w:rsidR="00C834F6">
        <w:rPr>
          <w:rFonts w:ascii="Times New Roman" w:eastAsia="Times New Roman" w:hAnsi="Times New Roman" w:cs="Times New Roman"/>
          <w:bCs/>
          <w:sz w:val="24"/>
          <w:szCs w:val="24"/>
        </w:rPr>
        <w:t>more natural intuitive interaction</w:t>
      </w:r>
      <w:r w:rsidR="008039AE">
        <w:rPr>
          <w:rFonts w:ascii="Times New Roman" w:eastAsia="Times New Roman" w:hAnsi="Times New Roman" w:cs="Times New Roman"/>
          <w:bCs/>
          <w:sz w:val="24"/>
          <w:szCs w:val="24"/>
        </w:rPr>
        <w:t xml:space="preserve">, </w:t>
      </w:r>
      <w:r w:rsidR="008039AE" w:rsidRPr="00117BB4">
        <w:rPr>
          <w:rFonts w:ascii="Times New Roman" w:eastAsia="Times New Roman" w:hAnsi="Times New Roman" w:cs="Times New Roman"/>
          <w:bCs/>
          <w:sz w:val="24"/>
          <w:szCs w:val="24"/>
        </w:rPr>
        <w:t>faster</w:t>
      </w:r>
      <w:r w:rsidR="008039AE">
        <w:rPr>
          <w:rFonts w:ascii="Times New Roman" w:eastAsia="Times New Roman" w:hAnsi="Times New Roman" w:cs="Times New Roman"/>
          <w:bCs/>
          <w:sz w:val="24"/>
          <w:szCs w:val="24"/>
        </w:rPr>
        <w:t xml:space="preserve"> task </w:t>
      </w:r>
      <w:r w:rsidRPr="00117BB4">
        <w:rPr>
          <w:rFonts w:ascii="Times New Roman" w:eastAsia="Times New Roman" w:hAnsi="Times New Roman" w:cs="Times New Roman"/>
          <w:bCs/>
          <w:sz w:val="24"/>
          <w:szCs w:val="24"/>
        </w:rPr>
        <w:t>processing, automation of the identity, breach of privacy</w:t>
      </w:r>
      <w:r w:rsidR="00343959">
        <w:rPr>
          <w:rFonts w:ascii="Times New Roman" w:eastAsia="Times New Roman" w:hAnsi="Times New Roman" w:cs="Times New Roman"/>
          <w:bCs/>
          <w:sz w:val="24"/>
          <w:szCs w:val="24"/>
        </w:rPr>
        <w:t xml:space="preserve">, </w:t>
      </w:r>
      <w:r w:rsidRPr="00117BB4">
        <w:rPr>
          <w:rFonts w:ascii="Times New Roman" w:eastAsia="Times New Roman" w:hAnsi="Times New Roman" w:cs="Times New Roman"/>
          <w:bCs/>
          <w:sz w:val="24"/>
          <w:szCs w:val="24"/>
        </w:rPr>
        <w:t>enhanced security,</w:t>
      </w:r>
      <w:r w:rsidR="00343959">
        <w:rPr>
          <w:rFonts w:ascii="Times New Roman" w:eastAsia="Times New Roman" w:hAnsi="Times New Roman" w:cs="Times New Roman"/>
          <w:bCs/>
          <w:sz w:val="24"/>
          <w:szCs w:val="24"/>
        </w:rPr>
        <w:t xml:space="preserve"> more flexibility in systems</w:t>
      </w:r>
      <w:r w:rsidRPr="00117BB4">
        <w:rPr>
          <w:rFonts w:ascii="Times New Roman" w:eastAsia="Times New Roman" w:hAnsi="Times New Roman" w:cs="Times New Roman"/>
          <w:bCs/>
          <w:sz w:val="24"/>
          <w:szCs w:val="24"/>
        </w:rPr>
        <w:t xml:space="preserve"> and many more in day-to-day life.</w:t>
      </w:r>
    </w:p>
    <w:p w14:paraId="1696422E" w14:textId="607691CD" w:rsidR="00117BB4" w:rsidRDefault="00117BB4" w:rsidP="00117BB4">
      <w:pPr>
        <w:spacing w:line="480" w:lineRule="auto"/>
        <w:rPr>
          <w:rFonts w:ascii="Times New Roman" w:eastAsia="Times New Roman" w:hAnsi="Times New Roman" w:cs="Times New Roman"/>
          <w:b/>
          <w:sz w:val="32"/>
          <w:szCs w:val="32"/>
        </w:rPr>
      </w:pPr>
      <w:r w:rsidRPr="00CE3B53">
        <w:rPr>
          <w:rFonts w:ascii="Times New Roman" w:eastAsia="Times New Roman" w:hAnsi="Times New Roman" w:cs="Times New Roman"/>
          <w:b/>
          <w:sz w:val="32"/>
          <w:szCs w:val="32"/>
        </w:rPr>
        <w:t>Disadvantages:</w:t>
      </w:r>
    </w:p>
    <w:p w14:paraId="7C1FDA99" w14:textId="1D918FEC" w:rsidR="00FC0B0D" w:rsidRPr="00FC0B0D" w:rsidRDefault="00845C4C" w:rsidP="00117BB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Some of the disadvantages are inaccuracy due to </w:t>
      </w:r>
      <w:r w:rsidR="00DD7A2B">
        <w:rPr>
          <w:rFonts w:ascii="Times New Roman" w:eastAsia="Times New Roman" w:hAnsi="Times New Roman" w:cs="Times New Roman"/>
          <w:bCs/>
          <w:sz w:val="24"/>
          <w:szCs w:val="24"/>
        </w:rPr>
        <w:t>the varied</w:t>
      </w:r>
      <w:r w:rsidR="00EE44FB">
        <w:rPr>
          <w:rFonts w:ascii="Times New Roman" w:eastAsia="Times New Roman" w:hAnsi="Times New Roman" w:cs="Times New Roman"/>
          <w:bCs/>
          <w:sz w:val="24"/>
          <w:szCs w:val="24"/>
        </w:rPr>
        <w:t xml:space="preserve"> working environments of the user, </w:t>
      </w:r>
      <w:r w:rsidR="003517A9">
        <w:rPr>
          <w:rFonts w:ascii="Times New Roman" w:hAnsi="Times New Roman" w:cs="Times New Roman"/>
          <w:color w:val="1F1F1F"/>
          <w:sz w:val="24"/>
          <w:szCs w:val="24"/>
          <w:shd w:val="clear" w:color="auto" w:fill="FFFFFF"/>
        </w:rPr>
        <w:t>m</w:t>
      </w:r>
      <w:r w:rsidR="003517A9" w:rsidRPr="003517A9">
        <w:rPr>
          <w:rFonts w:ascii="Times New Roman" w:hAnsi="Times New Roman" w:cs="Times New Roman"/>
          <w:color w:val="1F1F1F"/>
          <w:sz w:val="24"/>
          <w:szCs w:val="24"/>
          <w:shd w:val="clear" w:color="auto" w:fill="FFFFFF"/>
        </w:rPr>
        <w:t>otion gesture systems can be sensitive to noise and other environmental factors</w:t>
      </w:r>
      <w:r w:rsidR="003517A9">
        <w:rPr>
          <w:rFonts w:ascii="Times New Roman" w:hAnsi="Times New Roman" w:cs="Times New Roman"/>
          <w:color w:val="1F1F1F"/>
          <w:sz w:val="24"/>
          <w:szCs w:val="24"/>
          <w:shd w:val="clear" w:color="auto" w:fill="FFFFFF"/>
        </w:rPr>
        <w:t xml:space="preserve"> too. </w:t>
      </w:r>
      <w:r w:rsidR="00DD7A2B">
        <w:rPr>
          <w:rFonts w:ascii="Arial" w:hAnsi="Arial" w:cs="Arial"/>
          <w:color w:val="1F1F1F"/>
          <w:shd w:val="clear" w:color="auto" w:fill="FFFFFF"/>
        </w:rPr>
        <w:t> </w:t>
      </w:r>
      <w:r w:rsidR="00DD7A2B" w:rsidRPr="00DD7A2B">
        <w:rPr>
          <w:rFonts w:ascii="Times New Roman" w:hAnsi="Times New Roman" w:cs="Times New Roman"/>
          <w:color w:val="1F1F1F"/>
          <w:sz w:val="24"/>
          <w:szCs w:val="24"/>
          <w:shd w:val="clear" w:color="auto" w:fill="FFFFFF"/>
        </w:rPr>
        <w:t>The meaning of gestures can be ambiguous. This can make it difficult for gesture recognition systems to interpret the meaning of gestures in a meaningful way.</w:t>
      </w:r>
    </w:p>
    <w:p w14:paraId="25A5FBE8" w14:textId="77777777" w:rsidR="008D0619" w:rsidRPr="003E77BD" w:rsidRDefault="008D0619" w:rsidP="008D0619">
      <w:pPr>
        <w:shd w:val="clear" w:color="auto" w:fill="FFFFFF"/>
        <w:spacing w:before="360" w:after="36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color w:val="1F1F1F"/>
          <w:sz w:val="24"/>
          <w:szCs w:val="24"/>
          <w:lang w:val="en-IN"/>
        </w:rPr>
        <w:t>The future of motion gesture recognition technology is very promising. As the technology continues to develop, it is likely that we will see even more innovative and exciting applications for this technology. Some of the potential future trends in motion gesture recognition technology include:</w:t>
      </w:r>
    </w:p>
    <w:p w14:paraId="6BBDB4C4" w14:textId="77777777" w:rsidR="008D0619" w:rsidRPr="003E77BD" w:rsidRDefault="008D0619" w:rsidP="008D0619">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Improved accuracy:</w:t>
      </w:r>
      <w:r w:rsidRPr="003E77BD">
        <w:rPr>
          <w:rFonts w:ascii="Times New Roman" w:eastAsia="Times New Roman" w:hAnsi="Times New Roman" w:cs="Times New Roman"/>
          <w:color w:val="1F1F1F"/>
          <w:sz w:val="24"/>
          <w:szCs w:val="24"/>
          <w:lang w:val="en-IN"/>
        </w:rPr>
        <w:t> Gesture recognition systems are likely to become more accurate as the technology continues to develop.</w:t>
      </w:r>
    </w:p>
    <w:p w14:paraId="67CCB9F6" w14:textId="77777777" w:rsidR="008D0619" w:rsidRPr="003E77BD" w:rsidRDefault="008D0619" w:rsidP="008D0619">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Greater robustness:</w:t>
      </w:r>
      <w:r w:rsidRPr="003E77BD">
        <w:rPr>
          <w:rFonts w:ascii="Times New Roman" w:eastAsia="Times New Roman" w:hAnsi="Times New Roman" w:cs="Times New Roman"/>
          <w:color w:val="1F1F1F"/>
          <w:sz w:val="24"/>
          <w:szCs w:val="24"/>
          <w:lang w:val="en-IN"/>
        </w:rPr>
        <w:t> Gesture recognition systems are likely to become more robust to noise and other environmental factors.</w:t>
      </w:r>
    </w:p>
    <w:p w14:paraId="34070ED3" w14:textId="77777777" w:rsidR="008D0619" w:rsidRPr="003E77BD" w:rsidRDefault="008D0619" w:rsidP="008D0619">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Improved interpretability:</w:t>
      </w:r>
      <w:r w:rsidRPr="003E77BD">
        <w:rPr>
          <w:rFonts w:ascii="Times New Roman" w:eastAsia="Times New Roman" w:hAnsi="Times New Roman" w:cs="Times New Roman"/>
          <w:color w:val="1F1F1F"/>
          <w:sz w:val="24"/>
          <w:szCs w:val="24"/>
          <w:lang w:val="en-IN"/>
        </w:rPr>
        <w:t> Gesture recognition systems are likely to become better at interpreting the meaning of gestures in a meaningful way.</w:t>
      </w:r>
    </w:p>
    <w:p w14:paraId="0DD0832E" w14:textId="77777777" w:rsidR="008D0619" w:rsidRPr="003E77BD" w:rsidRDefault="008D0619" w:rsidP="008D0619">
      <w:pPr>
        <w:numPr>
          <w:ilvl w:val="0"/>
          <w:numId w:val="10"/>
        </w:numPr>
        <w:shd w:val="clear" w:color="auto" w:fill="FFFFFF"/>
        <w:spacing w:before="100" w:beforeAutospacing="1" w:after="150"/>
        <w:rPr>
          <w:rFonts w:ascii="Times New Roman" w:eastAsia="Times New Roman" w:hAnsi="Times New Roman" w:cs="Times New Roman"/>
          <w:color w:val="1F1F1F"/>
          <w:sz w:val="24"/>
          <w:szCs w:val="24"/>
          <w:lang w:val="en-IN"/>
        </w:rPr>
      </w:pPr>
      <w:r w:rsidRPr="003E77BD">
        <w:rPr>
          <w:rFonts w:ascii="Times New Roman" w:eastAsia="Times New Roman" w:hAnsi="Times New Roman" w:cs="Times New Roman"/>
          <w:b/>
          <w:bCs/>
          <w:color w:val="1F1F1F"/>
          <w:sz w:val="24"/>
          <w:szCs w:val="24"/>
          <w:lang w:val="en-IN"/>
        </w:rPr>
        <w:t>New applications:</w:t>
      </w:r>
      <w:r w:rsidRPr="003E77BD">
        <w:rPr>
          <w:rFonts w:ascii="Times New Roman" w:eastAsia="Times New Roman" w:hAnsi="Times New Roman" w:cs="Times New Roman"/>
          <w:color w:val="1F1F1F"/>
          <w:sz w:val="24"/>
          <w:szCs w:val="24"/>
          <w:lang w:val="en-IN"/>
        </w:rPr>
        <w:t> As the technology continues to develop, we are likely to see new and innovative applications for motion gesture recognition technology.</w:t>
      </w:r>
    </w:p>
    <w:p w14:paraId="5E7CB296" w14:textId="70DC1F4C" w:rsidR="008C254B" w:rsidRDefault="008C254B">
      <w:pPr>
        <w:spacing w:line="480" w:lineRule="auto"/>
        <w:jc w:val="both"/>
        <w:rPr>
          <w:rFonts w:ascii="Bookman Old Style" w:eastAsia="Bookman Old Style" w:hAnsi="Bookman Old Style" w:cs="Bookman Old Style"/>
          <w:sz w:val="32"/>
          <w:szCs w:val="32"/>
        </w:rPr>
      </w:pPr>
    </w:p>
    <w:p w14:paraId="47A99BA6" w14:textId="355C42CB" w:rsidR="008C254B" w:rsidRPr="008C254B" w:rsidRDefault="008C254B" w:rsidP="007D31AE">
      <w:pPr>
        <w:spacing w:line="360" w:lineRule="auto"/>
        <w:jc w:val="center"/>
        <w:rPr>
          <w:rFonts w:ascii="Bookman Old Style" w:eastAsia="Bookman Old Style" w:hAnsi="Bookman Old Style" w:cs="Bookman Old Style"/>
          <w:b/>
          <w:bCs/>
          <w:sz w:val="32"/>
          <w:szCs w:val="32"/>
        </w:rPr>
      </w:pPr>
      <w:r>
        <w:rPr>
          <w:rFonts w:ascii="Bookman Old Style" w:eastAsia="Bookman Old Style" w:hAnsi="Bookman Old Style" w:cs="Bookman Old Style"/>
          <w:b/>
          <w:bCs/>
          <w:sz w:val="32"/>
          <w:szCs w:val="32"/>
        </w:rPr>
        <w:t>THANK YOU!</w:t>
      </w:r>
    </w:p>
    <w:sectPr w:rsidR="008C254B" w:rsidRPr="008C254B" w:rsidSect="007D31AE">
      <w:footerReference w:type="default" r:id="rId21"/>
      <w:pgSz w:w="11906" w:h="16838"/>
      <w:pgMar w:top="425" w:right="567" w:bottom="425" w:left="70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D269A" w14:textId="77777777" w:rsidR="00413AF9" w:rsidRDefault="00413AF9">
      <w:r>
        <w:separator/>
      </w:r>
    </w:p>
  </w:endnote>
  <w:endnote w:type="continuationSeparator" w:id="0">
    <w:p w14:paraId="5602F457" w14:textId="77777777" w:rsidR="00413AF9" w:rsidRDefault="00413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6520" w14:textId="77777777" w:rsidR="00BC3CEC" w:rsidRDefault="00BC3CEC">
    <w:pPr>
      <w:pBdr>
        <w:top w:val="nil"/>
        <w:left w:val="nil"/>
        <w:bottom w:val="nil"/>
        <w:right w:val="nil"/>
        <w:between w:val="nil"/>
      </w:pBdr>
      <w:jc w:val="center"/>
      <w:rPr>
        <w:color w:val="000000"/>
      </w:rPr>
    </w:pPr>
  </w:p>
  <w:p w14:paraId="08576521" w14:textId="77777777" w:rsidR="00BC3CEC" w:rsidRDefault="00BC3CEC">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6522" w14:textId="35EB46EA" w:rsidR="00BC3CEC" w:rsidRDefault="00BA01D3">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3E74F9">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08576523" w14:textId="77777777" w:rsidR="00BC3CEC" w:rsidRDefault="00BC3CEC">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8E71C" w14:textId="77777777" w:rsidR="00413AF9" w:rsidRDefault="00413AF9">
      <w:r>
        <w:separator/>
      </w:r>
    </w:p>
  </w:footnote>
  <w:footnote w:type="continuationSeparator" w:id="0">
    <w:p w14:paraId="1D05BE6A" w14:textId="77777777" w:rsidR="00413AF9" w:rsidRDefault="00413A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32482"/>
    <w:multiLevelType w:val="multilevel"/>
    <w:tmpl w:val="A03C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E0896"/>
    <w:multiLevelType w:val="multilevel"/>
    <w:tmpl w:val="254E912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2B534921"/>
    <w:multiLevelType w:val="hybridMultilevel"/>
    <w:tmpl w:val="867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7E47E0"/>
    <w:multiLevelType w:val="hybridMultilevel"/>
    <w:tmpl w:val="6256E4EC"/>
    <w:lvl w:ilvl="0" w:tplc="F4949A0A">
      <w:start w:val="1"/>
      <w:numFmt w:val="bullet"/>
      <w:lvlText w:val="•"/>
      <w:lvlJc w:val="left"/>
      <w:pPr>
        <w:tabs>
          <w:tab w:val="num" w:pos="720"/>
        </w:tabs>
        <w:ind w:left="720" w:hanging="360"/>
      </w:pPr>
      <w:rPr>
        <w:rFonts w:ascii="Arial" w:hAnsi="Arial" w:hint="default"/>
      </w:rPr>
    </w:lvl>
    <w:lvl w:ilvl="1" w:tplc="091CC44E" w:tentative="1">
      <w:start w:val="1"/>
      <w:numFmt w:val="bullet"/>
      <w:lvlText w:val="•"/>
      <w:lvlJc w:val="left"/>
      <w:pPr>
        <w:tabs>
          <w:tab w:val="num" w:pos="1440"/>
        </w:tabs>
        <w:ind w:left="1440" w:hanging="360"/>
      </w:pPr>
      <w:rPr>
        <w:rFonts w:ascii="Arial" w:hAnsi="Arial" w:hint="default"/>
      </w:rPr>
    </w:lvl>
    <w:lvl w:ilvl="2" w:tplc="6A26B396" w:tentative="1">
      <w:start w:val="1"/>
      <w:numFmt w:val="bullet"/>
      <w:lvlText w:val="•"/>
      <w:lvlJc w:val="left"/>
      <w:pPr>
        <w:tabs>
          <w:tab w:val="num" w:pos="2160"/>
        </w:tabs>
        <w:ind w:left="2160" w:hanging="360"/>
      </w:pPr>
      <w:rPr>
        <w:rFonts w:ascii="Arial" w:hAnsi="Arial" w:hint="default"/>
      </w:rPr>
    </w:lvl>
    <w:lvl w:ilvl="3" w:tplc="0DE8FB0E" w:tentative="1">
      <w:start w:val="1"/>
      <w:numFmt w:val="bullet"/>
      <w:lvlText w:val="•"/>
      <w:lvlJc w:val="left"/>
      <w:pPr>
        <w:tabs>
          <w:tab w:val="num" w:pos="2880"/>
        </w:tabs>
        <w:ind w:left="2880" w:hanging="360"/>
      </w:pPr>
      <w:rPr>
        <w:rFonts w:ascii="Arial" w:hAnsi="Arial" w:hint="default"/>
      </w:rPr>
    </w:lvl>
    <w:lvl w:ilvl="4" w:tplc="EDBE4A54" w:tentative="1">
      <w:start w:val="1"/>
      <w:numFmt w:val="bullet"/>
      <w:lvlText w:val="•"/>
      <w:lvlJc w:val="left"/>
      <w:pPr>
        <w:tabs>
          <w:tab w:val="num" w:pos="3600"/>
        </w:tabs>
        <w:ind w:left="3600" w:hanging="360"/>
      </w:pPr>
      <w:rPr>
        <w:rFonts w:ascii="Arial" w:hAnsi="Arial" w:hint="default"/>
      </w:rPr>
    </w:lvl>
    <w:lvl w:ilvl="5" w:tplc="0A721C46" w:tentative="1">
      <w:start w:val="1"/>
      <w:numFmt w:val="bullet"/>
      <w:lvlText w:val="•"/>
      <w:lvlJc w:val="left"/>
      <w:pPr>
        <w:tabs>
          <w:tab w:val="num" w:pos="4320"/>
        </w:tabs>
        <w:ind w:left="4320" w:hanging="360"/>
      </w:pPr>
      <w:rPr>
        <w:rFonts w:ascii="Arial" w:hAnsi="Arial" w:hint="default"/>
      </w:rPr>
    </w:lvl>
    <w:lvl w:ilvl="6" w:tplc="EFCAD7CE" w:tentative="1">
      <w:start w:val="1"/>
      <w:numFmt w:val="bullet"/>
      <w:lvlText w:val="•"/>
      <w:lvlJc w:val="left"/>
      <w:pPr>
        <w:tabs>
          <w:tab w:val="num" w:pos="5040"/>
        </w:tabs>
        <w:ind w:left="5040" w:hanging="360"/>
      </w:pPr>
      <w:rPr>
        <w:rFonts w:ascii="Arial" w:hAnsi="Arial" w:hint="default"/>
      </w:rPr>
    </w:lvl>
    <w:lvl w:ilvl="7" w:tplc="A146ACB2" w:tentative="1">
      <w:start w:val="1"/>
      <w:numFmt w:val="bullet"/>
      <w:lvlText w:val="•"/>
      <w:lvlJc w:val="left"/>
      <w:pPr>
        <w:tabs>
          <w:tab w:val="num" w:pos="5760"/>
        </w:tabs>
        <w:ind w:left="5760" w:hanging="360"/>
      </w:pPr>
      <w:rPr>
        <w:rFonts w:ascii="Arial" w:hAnsi="Arial" w:hint="default"/>
      </w:rPr>
    </w:lvl>
    <w:lvl w:ilvl="8" w:tplc="C2F249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2B7898"/>
    <w:multiLevelType w:val="hybridMultilevel"/>
    <w:tmpl w:val="75AA7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F84C4E"/>
    <w:multiLevelType w:val="hybridMultilevel"/>
    <w:tmpl w:val="0CAC8E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74796C"/>
    <w:multiLevelType w:val="multilevel"/>
    <w:tmpl w:val="F99C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3A4AA8"/>
    <w:multiLevelType w:val="hybridMultilevel"/>
    <w:tmpl w:val="44B2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AB4E58"/>
    <w:multiLevelType w:val="hybridMultilevel"/>
    <w:tmpl w:val="CC5EAA0A"/>
    <w:lvl w:ilvl="0" w:tplc="C4B6086A">
      <w:start w:val="1"/>
      <w:numFmt w:val="decimal"/>
      <w:lvlText w:val="%1."/>
      <w:lvlJc w:val="left"/>
      <w:pPr>
        <w:ind w:left="1353" w:hanging="360"/>
      </w:pPr>
      <w:rPr>
        <w:b/>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FC069C0"/>
    <w:multiLevelType w:val="multilevel"/>
    <w:tmpl w:val="8EC6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7B1030"/>
    <w:multiLevelType w:val="hybridMultilevel"/>
    <w:tmpl w:val="46D24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4535663">
    <w:abstractNumId w:val="1"/>
  </w:num>
  <w:num w:numId="2" w16cid:durableId="1998654475">
    <w:abstractNumId w:val="4"/>
  </w:num>
  <w:num w:numId="3" w16cid:durableId="290063445">
    <w:abstractNumId w:val="10"/>
  </w:num>
  <w:num w:numId="4" w16cid:durableId="1234856609">
    <w:abstractNumId w:val="7"/>
  </w:num>
  <w:num w:numId="5" w16cid:durableId="1948927676">
    <w:abstractNumId w:val="5"/>
  </w:num>
  <w:num w:numId="6" w16cid:durableId="261497433">
    <w:abstractNumId w:val="8"/>
  </w:num>
  <w:num w:numId="7" w16cid:durableId="1941598274">
    <w:abstractNumId w:val="6"/>
  </w:num>
  <w:num w:numId="8" w16cid:durableId="557979333">
    <w:abstractNumId w:val="0"/>
  </w:num>
  <w:num w:numId="9" w16cid:durableId="450785254">
    <w:abstractNumId w:val="2"/>
  </w:num>
  <w:num w:numId="10" w16cid:durableId="2035567877">
    <w:abstractNumId w:val="9"/>
  </w:num>
  <w:num w:numId="11" w16cid:durableId="824468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CEC"/>
    <w:rsid w:val="00043AC0"/>
    <w:rsid w:val="00067374"/>
    <w:rsid w:val="00081D18"/>
    <w:rsid w:val="000B6F2D"/>
    <w:rsid w:val="000D6937"/>
    <w:rsid w:val="000E2D02"/>
    <w:rsid w:val="000F4F63"/>
    <w:rsid w:val="00105798"/>
    <w:rsid w:val="00117BB4"/>
    <w:rsid w:val="00156861"/>
    <w:rsid w:val="0017075C"/>
    <w:rsid w:val="00172FA6"/>
    <w:rsid w:val="00181540"/>
    <w:rsid w:val="0018430B"/>
    <w:rsid w:val="001A6F66"/>
    <w:rsid w:val="001B1647"/>
    <w:rsid w:val="001C3A41"/>
    <w:rsid w:val="001D3DEA"/>
    <w:rsid w:val="001D5331"/>
    <w:rsid w:val="001D5453"/>
    <w:rsid w:val="001E1371"/>
    <w:rsid w:val="001F4EB3"/>
    <w:rsid w:val="00200363"/>
    <w:rsid w:val="002415E7"/>
    <w:rsid w:val="00245E9F"/>
    <w:rsid w:val="00261256"/>
    <w:rsid w:val="00266D40"/>
    <w:rsid w:val="00281890"/>
    <w:rsid w:val="00295A21"/>
    <w:rsid w:val="002F273B"/>
    <w:rsid w:val="002F3741"/>
    <w:rsid w:val="002F6B4B"/>
    <w:rsid w:val="003129C8"/>
    <w:rsid w:val="0033678E"/>
    <w:rsid w:val="00343959"/>
    <w:rsid w:val="003517A9"/>
    <w:rsid w:val="0036124D"/>
    <w:rsid w:val="00373336"/>
    <w:rsid w:val="00373EA1"/>
    <w:rsid w:val="00395256"/>
    <w:rsid w:val="003D7155"/>
    <w:rsid w:val="003E74F9"/>
    <w:rsid w:val="003E77BD"/>
    <w:rsid w:val="003F4EEF"/>
    <w:rsid w:val="00400A9A"/>
    <w:rsid w:val="0040523E"/>
    <w:rsid w:val="00413AF9"/>
    <w:rsid w:val="0044178C"/>
    <w:rsid w:val="00446C0A"/>
    <w:rsid w:val="00494CBF"/>
    <w:rsid w:val="004C6C20"/>
    <w:rsid w:val="004D4CE2"/>
    <w:rsid w:val="004E3404"/>
    <w:rsid w:val="004E527B"/>
    <w:rsid w:val="004F59B4"/>
    <w:rsid w:val="0050565E"/>
    <w:rsid w:val="00550FFA"/>
    <w:rsid w:val="005539DC"/>
    <w:rsid w:val="005548EF"/>
    <w:rsid w:val="00571672"/>
    <w:rsid w:val="0058733A"/>
    <w:rsid w:val="005A16F1"/>
    <w:rsid w:val="005B717D"/>
    <w:rsid w:val="005B768C"/>
    <w:rsid w:val="005E4A14"/>
    <w:rsid w:val="005F3BA5"/>
    <w:rsid w:val="00616455"/>
    <w:rsid w:val="00622B99"/>
    <w:rsid w:val="00641E06"/>
    <w:rsid w:val="00690B8B"/>
    <w:rsid w:val="00691FEE"/>
    <w:rsid w:val="006D3B91"/>
    <w:rsid w:val="006D4E13"/>
    <w:rsid w:val="00747389"/>
    <w:rsid w:val="00763A08"/>
    <w:rsid w:val="00771970"/>
    <w:rsid w:val="00771A27"/>
    <w:rsid w:val="007761BE"/>
    <w:rsid w:val="007D0CC1"/>
    <w:rsid w:val="007D31AE"/>
    <w:rsid w:val="007F308A"/>
    <w:rsid w:val="008039AE"/>
    <w:rsid w:val="00840983"/>
    <w:rsid w:val="00845C4C"/>
    <w:rsid w:val="00846774"/>
    <w:rsid w:val="00891068"/>
    <w:rsid w:val="008B6037"/>
    <w:rsid w:val="008C254B"/>
    <w:rsid w:val="008C78EB"/>
    <w:rsid w:val="008D0619"/>
    <w:rsid w:val="008D532A"/>
    <w:rsid w:val="008E4006"/>
    <w:rsid w:val="008F52A9"/>
    <w:rsid w:val="0090687D"/>
    <w:rsid w:val="0090784E"/>
    <w:rsid w:val="009712FD"/>
    <w:rsid w:val="009B4C9E"/>
    <w:rsid w:val="009B6B5F"/>
    <w:rsid w:val="009F6D79"/>
    <w:rsid w:val="00A17670"/>
    <w:rsid w:val="00A466EA"/>
    <w:rsid w:val="00A71F2E"/>
    <w:rsid w:val="00A764EF"/>
    <w:rsid w:val="00A7776F"/>
    <w:rsid w:val="00A91577"/>
    <w:rsid w:val="00AA2356"/>
    <w:rsid w:val="00AE3B9A"/>
    <w:rsid w:val="00AE41F8"/>
    <w:rsid w:val="00B465A7"/>
    <w:rsid w:val="00B54811"/>
    <w:rsid w:val="00B64ED6"/>
    <w:rsid w:val="00B662F3"/>
    <w:rsid w:val="00B732A0"/>
    <w:rsid w:val="00B772A5"/>
    <w:rsid w:val="00BA01D3"/>
    <w:rsid w:val="00BC3CEC"/>
    <w:rsid w:val="00BE504C"/>
    <w:rsid w:val="00BE7ACD"/>
    <w:rsid w:val="00BF50AD"/>
    <w:rsid w:val="00C02146"/>
    <w:rsid w:val="00C06D11"/>
    <w:rsid w:val="00C12462"/>
    <w:rsid w:val="00C12926"/>
    <w:rsid w:val="00C24F06"/>
    <w:rsid w:val="00C31F4B"/>
    <w:rsid w:val="00C32948"/>
    <w:rsid w:val="00C51294"/>
    <w:rsid w:val="00C55905"/>
    <w:rsid w:val="00C834F6"/>
    <w:rsid w:val="00CB7EA3"/>
    <w:rsid w:val="00CC78EA"/>
    <w:rsid w:val="00CE3B53"/>
    <w:rsid w:val="00D24C29"/>
    <w:rsid w:val="00D77E79"/>
    <w:rsid w:val="00D9160A"/>
    <w:rsid w:val="00D94F7B"/>
    <w:rsid w:val="00DA4B97"/>
    <w:rsid w:val="00DB1520"/>
    <w:rsid w:val="00DB3EBE"/>
    <w:rsid w:val="00DD7A2B"/>
    <w:rsid w:val="00E302BA"/>
    <w:rsid w:val="00E534E1"/>
    <w:rsid w:val="00E6094A"/>
    <w:rsid w:val="00E60AD6"/>
    <w:rsid w:val="00E66E6C"/>
    <w:rsid w:val="00E7779A"/>
    <w:rsid w:val="00E8722D"/>
    <w:rsid w:val="00E9343C"/>
    <w:rsid w:val="00E9533F"/>
    <w:rsid w:val="00E96831"/>
    <w:rsid w:val="00ED2C04"/>
    <w:rsid w:val="00EE44FB"/>
    <w:rsid w:val="00F0071A"/>
    <w:rsid w:val="00F16F0D"/>
    <w:rsid w:val="00F172A5"/>
    <w:rsid w:val="00F42246"/>
    <w:rsid w:val="00F43626"/>
    <w:rsid w:val="00FB2975"/>
    <w:rsid w:val="00FC0B0D"/>
    <w:rsid w:val="00FC2C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6444"/>
  <w15:docId w15:val="{63B0A921-C483-4B0F-9382-F3F2FDB5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619"/>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9F6D79"/>
    <w:pPr>
      <w:spacing w:before="100" w:beforeAutospacing="1" w:after="100" w:afterAutospacing="1"/>
    </w:pPr>
    <w:rPr>
      <w:rFonts w:ascii="Times New Roman" w:eastAsia="Times New Roman" w:hAnsi="Times New Roman" w:cs="Times New Roman"/>
      <w:sz w:val="24"/>
      <w:szCs w:val="24"/>
      <w:lang w:val="en-IN"/>
    </w:rPr>
  </w:style>
  <w:style w:type="paragraph" w:styleId="NoSpacing">
    <w:name w:val="No Spacing"/>
    <w:uiPriority w:val="1"/>
    <w:qFormat/>
    <w:rsid w:val="00494CBF"/>
  </w:style>
  <w:style w:type="character" w:customStyle="1" w:styleId="citation-0">
    <w:name w:val="citation-0"/>
    <w:basedOn w:val="DefaultParagraphFont"/>
    <w:rsid w:val="008D0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8850">
      <w:bodyDiv w:val="1"/>
      <w:marLeft w:val="0"/>
      <w:marRight w:val="0"/>
      <w:marTop w:val="0"/>
      <w:marBottom w:val="0"/>
      <w:divBdr>
        <w:top w:val="none" w:sz="0" w:space="0" w:color="auto"/>
        <w:left w:val="none" w:sz="0" w:space="0" w:color="auto"/>
        <w:bottom w:val="none" w:sz="0" w:space="0" w:color="auto"/>
        <w:right w:val="none" w:sz="0" w:space="0" w:color="auto"/>
      </w:divBdr>
      <w:divsChild>
        <w:div w:id="1460566088">
          <w:marLeft w:val="0"/>
          <w:marRight w:val="0"/>
          <w:marTop w:val="0"/>
          <w:marBottom w:val="0"/>
          <w:divBdr>
            <w:top w:val="none" w:sz="0" w:space="0" w:color="auto"/>
            <w:left w:val="none" w:sz="0" w:space="0" w:color="auto"/>
            <w:bottom w:val="none" w:sz="0" w:space="0" w:color="auto"/>
            <w:right w:val="none" w:sz="0" w:space="0" w:color="auto"/>
          </w:divBdr>
        </w:div>
      </w:divsChild>
    </w:div>
    <w:div w:id="400106457">
      <w:bodyDiv w:val="1"/>
      <w:marLeft w:val="0"/>
      <w:marRight w:val="0"/>
      <w:marTop w:val="0"/>
      <w:marBottom w:val="0"/>
      <w:divBdr>
        <w:top w:val="none" w:sz="0" w:space="0" w:color="auto"/>
        <w:left w:val="none" w:sz="0" w:space="0" w:color="auto"/>
        <w:bottom w:val="none" w:sz="0" w:space="0" w:color="auto"/>
        <w:right w:val="none" w:sz="0" w:space="0" w:color="auto"/>
      </w:divBdr>
      <w:divsChild>
        <w:div w:id="295725019">
          <w:marLeft w:val="0"/>
          <w:marRight w:val="0"/>
          <w:marTop w:val="0"/>
          <w:marBottom w:val="0"/>
          <w:divBdr>
            <w:top w:val="none" w:sz="0" w:space="0" w:color="auto"/>
            <w:left w:val="none" w:sz="0" w:space="0" w:color="auto"/>
            <w:bottom w:val="none" w:sz="0" w:space="0" w:color="auto"/>
            <w:right w:val="none" w:sz="0" w:space="0" w:color="auto"/>
          </w:divBdr>
          <w:divsChild>
            <w:div w:id="653097883">
              <w:marLeft w:val="0"/>
              <w:marRight w:val="0"/>
              <w:marTop w:val="0"/>
              <w:marBottom w:val="0"/>
              <w:divBdr>
                <w:top w:val="none" w:sz="0" w:space="0" w:color="auto"/>
                <w:left w:val="none" w:sz="0" w:space="0" w:color="auto"/>
                <w:bottom w:val="none" w:sz="0" w:space="0" w:color="auto"/>
                <w:right w:val="none" w:sz="0" w:space="0" w:color="auto"/>
              </w:divBdr>
              <w:divsChild>
                <w:div w:id="1358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6913">
          <w:marLeft w:val="0"/>
          <w:marRight w:val="0"/>
          <w:marTop w:val="0"/>
          <w:marBottom w:val="0"/>
          <w:divBdr>
            <w:top w:val="none" w:sz="0" w:space="0" w:color="auto"/>
            <w:left w:val="none" w:sz="0" w:space="0" w:color="auto"/>
            <w:bottom w:val="none" w:sz="0" w:space="0" w:color="auto"/>
            <w:right w:val="none" w:sz="0" w:space="0" w:color="auto"/>
          </w:divBdr>
        </w:div>
        <w:div w:id="1882942002">
          <w:marLeft w:val="0"/>
          <w:marRight w:val="0"/>
          <w:marTop w:val="0"/>
          <w:marBottom w:val="0"/>
          <w:divBdr>
            <w:top w:val="none" w:sz="0" w:space="0" w:color="auto"/>
            <w:left w:val="none" w:sz="0" w:space="0" w:color="auto"/>
            <w:bottom w:val="none" w:sz="0" w:space="0" w:color="auto"/>
            <w:right w:val="none" w:sz="0" w:space="0" w:color="auto"/>
          </w:divBdr>
          <w:divsChild>
            <w:div w:id="1628779933">
              <w:marLeft w:val="0"/>
              <w:marRight w:val="0"/>
              <w:marTop w:val="0"/>
              <w:marBottom w:val="0"/>
              <w:divBdr>
                <w:top w:val="none" w:sz="0" w:space="0" w:color="auto"/>
                <w:left w:val="none" w:sz="0" w:space="0" w:color="auto"/>
                <w:bottom w:val="none" w:sz="0" w:space="0" w:color="auto"/>
                <w:right w:val="none" w:sz="0" w:space="0" w:color="auto"/>
              </w:divBdr>
              <w:divsChild>
                <w:div w:id="1511674578">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406727745">
      <w:bodyDiv w:val="1"/>
      <w:marLeft w:val="0"/>
      <w:marRight w:val="0"/>
      <w:marTop w:val="0"/>
      <w:marBottom w:val="0"/>
      <w:divBdr>
        <w:top w:val="none" w:sz="0" w:space="0" w:color="auto"/>
        <w:left w:val="none" w:sz="0" w:space="0" w:color="auto"/>
        <w:bottom w:val="none" w:sz="0" w:space="0" w:color="auto"/>
        <w:right w:val="none" w:sz="0" w:space="0" w:color="auto"/>
      </w:divBdr>
      <w:divsChild>
        <w:div w:id="710762946">
          <w:marLeft w:val="0"/>
          <w:marRight w:val="0"/>
          <w:marTop w:val="0"/>
          <w:marBottom w:val="0"/>
          <w:divBdr>
            <w:top w:val="none" w:sz="0" w:space="0" w:color="auto"/>
            <w:left w:val="none" w:sz="0" w:space="0" w:color="auto"/>
            <w:bottom w:val="none" w:sz="0" w:space="0" w:color="auto"/>
            <w:right w:val="none" w:sz="0" w:space="0" w:color="auto"/>
          </w:divBdr>
          <w:divsChild>
            <w:div w:id="1929924581">
              <w:marLeft w:val="0"/>
              <w:marRight w:val="0"/>
              <w:marTop w:val="0"/>
              <w:marBottom w:val="0"/>
              <w:divBdr>
                <w:top w:val="none" w:sz="0" w:space="0" w:color="auto"/>
                <w:left w:val="none" w:sz="0" w:space="0" w:color="auto"/>
                <w:bottom w:val="none" w:sz="0" w:space="0" w:color="auto"/>
                <w:right w:val="none" w:sz="0" w:space="0" w:color="auto"/>
              </w:divBdr>
              <w:divsChild>
                <w:div w:id="11833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8069">
          <w:marLeft w:val="0"/>
          <w:marRight w:val="0"/>
          <w:marTop w:val="0"/>
          <w:marBottom w:val="0"/>
          <w:divBdr>
            <w:top w:val="none" w:sz="0" w:space="0" w:color="auto"/>
            <w:left w:val="none" w:sz="0" w:space="0" w:color="auto"/>
            <w:bottom w:val="none" w:sz="0" w:space="0" w:color="auto"/>
            <w:right w:val="none" w:sz="0" w:space="0" w:color="auto"/>
          </w:divBdr>
        </w:div>
        <w:div w:id="318464788">
          <w:marLeft w:val="0"/>
          <w:marRight w:val="0"/>
          <w:marTop w:val="0"/>
          <w:marBottom w:val="0"/>
          <w:divBdr>
            <w:top w:val="none" w:sz="0" w:space="0" w:color="auto"/>
            <w:left w:val="none" w:sz="0" w:space="0" w:color="auto"/>
            <w:bottom w:val="none" w:sz="0" w:space="0" w:color="auto"/>
            <w:right w:val="none" w:sz="0" w:space="0" w:color="auto"/>
          </w:divBdr>
          <w:divsChild>
            <w:div w:id="728304828">
              <w:marLeft w:val="0"/>
              <w:marRight w:val="0"/>
              <w:marTop w:val="0"/>
              <w:marBottom w:val="0"/>
              <w:divBdr>
                <w:top w:val="none" w:sz="0" w:space="0" w:color="auto"/>
                <w:left w:val="none" w:sz="0" w:space="0" w:color="auto"/>
                <w:bottom w:val="none" w:sz="0" w:space="0" w:color="auto"/>
                <w:right w:val="none" w:sz="0" w:space="0" w:color="auto"/>
              </w:divBdr>
              <w:divsChild>
                <w:div w:id="142602758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472910010">
      <w:bodyDiv w:val="1"/>
      <w:marLeft w:val="0"/>
      <w:marRight w:val="0"/>
      <w:marTop w:val="0"/>
      <w:marBottom w:val="0"/>
      <w:divBdr>
        <w:top w:val="none" w:sz="0" w:space="0" w:color="auto"/>
        <w:left w:val="none" w:sz="0" w:space="0" w:color="auto"/>
        <w:bottom w:val="none" w:sz="0" w:space="0" w:color="auto"/>
        <w:right w:val="none" w:sz="0" w:space="0" w:color="auto"/>
      </w:divBdr>
    </w:div>
    <w:div w:id="646516863">
      <w:bodyDiv w:val="1"/>
      <w:marLeft w:val="0"/>
      <w:marRight w:val="0"/>
      <w:marTop w:val="0"/>
      <w:marBottom w:val="0"/>
      <w:divBdr>
        <w:top w:val="none" w:sz="0" w:space="0" w:color="auto"/>
        <w:left w:val="none" w:sz="0" w:space="0" w:color="auto"/>
        <w:bottom w:val="none" w:sz="0" w:space="0" w:color="auto"/>
        <w:right w:val="none" w:sz="0" w:space="0" w:color="auto"/>
      </w:divBdr>
    </w:div>
    <w:div w:id="648174980">
      <w:bodyDiv w:val="1"/>
      <w:marLeft w:val="0"/>
      <w:marRight w:val="0"/>
      <w:marTop w:val="0"/>
      <w:marBottom w:val="0"/>
      <w:divBdr>
        <w:top w:val="none" w:sz="0" w:space="0" w:color="auto"/>
        <w:left w:val="none" w:sz="0" w:space="0" w:color="auto"/>
        <w:bottom w:val="none" w:sz="0" w:space="0" w:color="auto"/>
        <w:right w:val="none" w:sz="0" w:space="0" w:color="auto"/>
      </w:divBdr>
    </w:div>
    <w:div w:id="1048064321">
      <w:bodyDiv w:val="1"/>
      <w:marLeft w:val="0"/>
      <w:marRight w:val="0"/>
      <w:marTop w:val="0"/>
      <w:marBottom w:val="0"/>
      <w:divBdr>
        <w:top w:val="none" w:sz="0" w:space="0" w:color="auto"/>
        <w:left w:val="none" w:sz="0" w:space="0" w:color="auto"/>
        <w:bottom w:val="none" w:sz="0" w:space="0" w:color="auto"/>
        <w:right w:val="none" w:sz="0" w:space="0" w:color="auto"/>
      </w:divBdr>
      <w:divsChild>
        <w:div w:id="389617977">
          <w:marLeft w:val="0"/>
          <w:marRight w:val="0"/>
          <w:marTop w:val="0"/>
          <w:marBottom w:val="0"/>
          <w:divBdr>
            <w:top w:val="none" w:sz="0" w:space="0" w:color="auto"/>
            <w:left w:val="none" w:sz="0" w:space="0" w:color="auto"/>
            <w:bottom w:val="none" w:sz="0" w:space="0" w:color="auto"/>
            <w:right w:val="none" w:sz="0" w:space="0" w:color="auto"/>
          </w:divBdr>
        </w:div>
      </w:divsChild>
    </w:div>
    <w:div w:id="1076171942">
      <w:bodyDiv w:val="1"/>
      <w:marLeft w:val="0"/>
      <w:marRight w:val="0"/>
      <w:marTop w:val="0"/>
      <w:marBottom w:val="0"/>
      <w:divBdr>
        <w:top w:val="none" w:sz="0" w:space="0" w:color="auto"/>
        <w:left w:val="none" w:sz="0" w:space="0" w:color="auto"/>
        <w:bottom w:val="none" w:sz="0" w:space="0" w:color="auto"/>
        <w:right w:val="none" w:sz="0" w:space="0" w:color="auto"/>
      </w:divBdr>
      <w:divsChild>
        <w:div w:id="430777782">
          <w:marLeft w:val="360"/>
          <w:marRight w:val="0"/>
          <w:marTop w:val="200"/>
          <w:marBottom w:val="0"/>
          <w:divBdr>
            <w:top w:val="none" w:sz="0" w:space="0" w:color="auto"/>
            <w:left w:val="none" w:sz="0" w:space="0" w:color="auto"/>
            <w:bottom w:val="none" w:sz="0" w:space="0" w:color="auto"/>
            <w:right w:val="none" w:sz="0" w:space="0" w:color="auto"/>
          </w:divBdr>
        </w:div>
      </w:divsChild>
    </w:div>
    <w:div w:id="1173303022">
      <w:bodyDiv w:val="1"/>
      <w:marLeft w:val="0"/>
      <w:marRight w:val="0"/>
      <w:marTop w:val="0"/>
      <w:marBottom w:val="0"/>
      <w:divBdr>
        <w:top w:val="none" w:sz="0" w:space="0" w:color="auto"/>
        <w:left w:val="none" w:sz="0" w:space="0" w:color="auto"/>
        <w:bottom w:val="none" w:sz="0" w:space="0" w:color="auto"/>
        <w:right w:val="none" w:sz="0" w:space="0" w:color="auto"/>
      </w:divBdr>
      <w:divsChild>
        <w:div w:id="225607250">
          <w:marLeft w:val="0"/>
          <w:marRight w:val="0"/>
          <w:marTop w:val="0"/>
          <w:marBottom w:val="0"/>
          <w:divBdr>
            <w:top w:val="none" w:sz="0" w:space="0" w:color="auto"/>
            <w:left w:val="none" w:sz="0" w:space="0" w:color="auto"/>
            <w:bottom w:val="none" w:sz="0" w:space="0" w:color="auto"/>
            <w:right w:val="none" w:sz="0" w:space="0" w:color="auto"/>
          </w:divBdr>
        </w:div>
      </w:divsChild>
    </w:div>
    <w:div w:id="1710521588">
      <w:bodyDiv w:val="1"/>
      <w:marLeft w:val="0"/>
      <w:marRight w:val="0"/>
      <w:marTop w:val="0"/>
      <w:marBottom w:val="0"/>
      <w:divBdr>
        <w:top w:val="none" w:sz="0" w:space="0" w:color="auto"/>
        <w:left w:val="none" w:sz="0" w:space="0" w:color="auto"/>
        <w:bottom w:val="none" w:sz="0" w:space="0" w:color="auto"/>
        <w:right w:val="none" w:sz="0" w:space="0" w:color="auto"/>
      </w:divBdr>
    </w:div>
    <w:div w:id="1761027055">
      <w:bodyDiv w:val="1"/>
      <w:marLeft w:val="0"/>
      <w:marRight w:val="0"/>
      <w:marTop w:val="0"/>
      <w:marBottom w:val="0"/>
      <w:divBdr>
        <w:top w:val="none" w:sz="0" w:space="0" w:color="auto"/>
        <w:left w:val="none" w:sz="0" w:space="0" w:color="auto"/>
        <w:bottom w:val="none" w:sz="0" w:space="0" w:color="auto"/>
        <w:right w:val="none" w:sz="0" w:space="0" w:color="auto"/>
      </w:divBdr>
      <w:divsChild>
        <w:div w:id="1996839711">
          <w:marLeft w:val="0"/>
          <w:marRight w:val="0"/>
          <w:marTop w:val="0"/>
          <w:marBottom w:val="0"/>
          <w:divBdr>
            <w:top w:val="none" w:sz="0" w:space="0" w:color="auto"/>
            <w:left w:val="none" w:sz="0" w:space="0" w:color="auto"/>
            <w:bottom w:val="none" w:sz="0" w:space="0" w:color="auto"/>
            <w:right w:val="none" w:sz="0" w:space="0" w:color="auto"/>
          </w:divBdr>
        </w:div>
      </w:divsChild>
    </w:div>
    <w:div w:id="1772167852">
      <w:bodyDiv w:val="1"/>
      <w:marLeft w:val="0"/>
      <w:marRight w:val="0"/>
      <w:marTop w:val="0"/>
      <w:marBottom w:val="0"/>
      <w:divBdr>
        <w:top w:val="none" w:sz="0" w:space="0" w:color="auto"/>
        <w:left w:val="none" w:sz="0" w:space="0" w:color="auto"/>
        <w:bottom w:val="none" w:sz="0" w:space="0" w:color="auto"/>
        <w:right w:val="none" w:sz="0" w:space="0" w:color="auto"/>
      </w:divBdr>
    </w:div>
    <w:div w:id="1889995304">
      <w:bodyDiv w:val="1"/>
      <w:marLeft w:val="0"/>
      <w:marRight w:val="0"/>
      <w:marTop w:val="0"/>
      <w:marBottom w:val="0"/>
      <w:divBdr>
        <w:top w:val="none" w:sz="0" w:space="0" w:color="auto"/>
        <w:left w:val="none" w:sz="0" w:space="0" w:color="auto"/>
        <w:bottom w:val="none" w:sz="0" w:space="0" w:color="auto"/>
        <w:right w:val="none" w:sz="0" w:space="0" w:color="auto"/>
      </w:divBdr>
    </w:div>
    <w:div w:id="2095710598">
      <w:bodyDiv w:val="1"/>
      <w:marLeft w:val="0"/>
      <w:marRight w:val="0"/>
      <w:marTop w:val="0"/>
      <w:marBottom w:val="0"/>
      <w:divBdr>
        <w:top w:val="none" w:sz="0" w:space="0" w:color="auto"/>
        <w:left w:val="none" w:sz="0" w:space="0" w:color="auto"/>
        <w:bottom w:val="none" w:sz="0" w:space="0" w:color="auto"/>
        <w:right w:val="none" w:sz="0" w:space="0" w:color="auto"/>
      </w:divBdr>
    </w:div>
    <w:div w:id="2142962048">
      <w:bodyDiv w:val="1"/>
      <w:marLeft w:val="0"/>
      <w:marRight w:val="0"/>
      <w:marTop w:val="0"/>
      <w:marBottom w:val="0"/>
      <w:divBdr>
        <w:top w:val="none" w:sz="0" w:space="0" w:color="auto"/>
        <w:left w:val="none" w:sz="0" w:space="0" w:color="auto"/>
        <w:bottom w:val="none" w:sz="0" w:space="0" w:color="auto"/>
        <w:right w:val="none" w:sz="0" w:space="0" w:color="auto"/>
      </w:divBdr>
    </w:div>
    <w:div w:id="2146123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23:02:46.682"/>
    </inkml:context>
    <inkml:brush xml:id="br0">
      <inkml:brushProperty name="width" value="0.05" units="cm"/>
      <inkml:brushProperty name="height" value="0.05" units="cm"/>
      <inkml:brushProperty name="color" value="#004F8B"/>
    </inkml:brush>
  </inkml:definitions>
  <inkml:trace contextRef="#ctx0" brushRef="#br0">609 0 24575,'0'819'0,"0"-810"0,-1-1 0,0 1 0,0-1 0,-1 0 0,0 0 0,0 0 0,-1 0 0,0 0 0,0 0 0,-1-1 0,0 0 0,-1 1 0,1-2 0,-1 1 0,-1 0 0,1-1 0,-1 0 0,0 0 0,0-1 0,-1 0 0,-11 7 0,-21 19 0,31-24 0,-1 0 0,1-1 0,-14 8 0,-85 34 0,35-17 0,43-19 0,-36 10 0,42-15 0,1 0 0,-1 2 0,-33 17 0,53-23 0,-18 10 0,20-13 0,1 0 0,0 0 0,-1 0 0,1 1 0,-1-1 0,1 0 0,0 0 0,-1 1 0,1-1 0,0 0 0,-1 1 0,1-1 0,0 0 0,0 1 0,-1-1 0,1 0 0,0 1 0,0-1 0,-1 1 0,1-1 0,0 1 0,0-1 0,0 0 0,0 1 0,0-1 0,0 1 0,0-1 0,0 1 0,0-1 0,0 1 0,0-1 0,0 0 0,0 1 0,0-1 0,0 1 0,0-1 0,1 1 0,-1 0 0,1-1 0,0 0 0,0 0 0,0 0 0,-1 0 0,1 0 0,0 0 0,0 0 0,0 0 0,0 0 0,0 0 0,-1-1 0,1 1 0,0 0 0,0 0 0,0-1 0,0 1 0,-1-1 0,1 1 0,0-1 0,-1 1 0,1-1 0,0 0 0,21-15 0,-19 14 0,38-28 0,15-11 0,-42 29 0,1 0 0,30-16 0,-28 18 0,-1 0 0,21-19 0,-8 8-1365,-15 14-5461</inkml:trace>
  <inkml:trace contextRef="#ctx0" brushRef="#br0" timeOffset="2230.27">846 647 24575,'-2'2'0,"-1"-1"0,0 1 0,1 0 0,0 0 0,-1 0 0,1 1 0,0-1 0,0 1 0,0-1 0,1 1 0,-1-1 0,-2 5 0,-3 5 0,-7 4 0,-1-1 0,0-1 0,-1 0 0,-18 12 0,10-8 0,-2 3 0,16-12 0,-1-1 0,1 0 0,-1-1 0,-21 11 0,27-16 0,1 0 0,0 0 0,0 0 0,-1-1 0,1 0 0,-1 0 0,1 0 0,-1-1 0,0 1 0,-4-1 0,7-1 0,0 1 0,0-1 0,0 1 0,1-1 0,-1 0 0,0 0 0,0 0 0,1 0 0,-1 0 0,1 0 0,-1 0 0,1 0 0,-1-1 0,1 1 0,0 0 0,0-1 0,0 0 0,0 1 0,0-1 0,0 1 0,0-1 0,0 0 0,0 0 0,1 0 0,-1-3 0,-2-4 0,-2-3 0,2-1 0,-1 1 0,-2-26 0,6 36 0,0 0 0,0-1 0,0 1 0,0 0 0,1 0 0,-1-1 0,0 1 0,1 0 0,0 0 0,0-1 0,-1 1 0,3-3 0,-2 4 0,0 0 0,0 0 0,0 0 0,0 0 0,0 0 0,0 0 0,0 1 0,1-1 0,-1 0 0,0 1 0,0-1 0,1 0 0,-1 1 0,0 0 0,1-1 0,-1 1 0,0 0 0,1 0 0,-1 0 0,1 0 0,-1 0 0,3 0 0,0 1 0,0-1 0,0 1 0,0 0 0,0 1 0,0-1 0,-1 1 0,1 0 0,0 0 0,-1 0 0,1 0 0,-1 1 0,0-1 0,1 1 0,-1 0 0,3 4 0,7 8 0,-1 1 0,11 17 0,-1-1 0,-15-23 0,0-1 0,0 0 0,1-1 0,0 0 0,1 0 0,0-1 0,0 0 0,12 6 0,-19-11 0,0 1 0,1-1 0,-1 0 0,0-1 0,0 1 0,1 0 0,-1 0 0,0-1 0,1 0 0,-1 1 0,0-1 0,1 0 0,-1 0 0,1 0 0,-1-1 0,0 1 0,1 0 0,-1-1 0,0 0 0,1 1 0,-1-1 0,0 0 0,0 0 0,0 0 0,0-1 0,0 1 0,0 0 0,0-1 0,0 1 0,0-1 0,-1 0 0,1 0 0,-1 1 0,1-1 0,-1 0 0,0 0 0,1-1 0,-1 1 0,0 0 0,0 0 0,-1 0 0,2-5 0,6-20 0,-1 0 0,-2 0 0,4-38 0,-9 61 0,1 0 0,-1 0 0,1-1 0,0 1 0,0 0 0,1 0 0,-1 0 0,4-6 0,-4 13 0,1 0 0,-1 0 0,0 0 0,0 1 0,0-1 0,-1 1 0,1-1 0,-1 0 0,0 5 0,1 321 0,-2-155 0,2-159 0,0 1 0,1-1 0,5 16 0,-3-15 0,-1 1 0,1 23 0,-4 2 0,-1-30 0,1 0 0,0 0 0,1 0 0,0 0 0,1 0 0,4 15 0,0-17 171,-2-19 0,-1-20-1878,-3 11-5119</inkml:trace>
  <inkml:trace contextRef="#ctx0" brushRef="#br0" timeOffset="6249.45">998 731 24575,'1'28'0,"2"-1"0,6 29 0,1 5 0,-10-59 0,1 0 0,-1 0 0,1 1 0,-1-1 0,1 0 0,0 0 0,-1 0 0,1 0 0,0 0 0,3 3 0,-4-4 0,1-1 0,-1 1 0,1-1 0,-1 1 0,1-1 0,0 1 0,-1-1 0,1 1 0,0-1 0,0 0 0,-1 1 0,1-1 0,0 0 0,0 1 0,-1-1 0,1 0 0,0 0 0,0 0 0,0 0 0,1 0 0,0-1 0,1 1 0,-1-1 0,0 0 0,0 0 0,1 0 0,-1 0 0,0-1 0,0 1 0,0-1 0,0 1 0,0-1 0,0 0 0,-1 0 0,1 1 0,-1-1 0,3-5 0,0 1 0,-1 0 0,0 0 0,-1 0 0,3-12 0,-4 14 0,0 0 0,0 0 0,0 0 0,0 0 0,1 1 0,-1-1 0,1 0 0,0 1 0,0 0 0,0-1 0,1 1 0,-1 0 0,1 0 0,-1 0 0,1 0 0,5-3 0,-8 6 0,1 0 0,-1 0 0,1-1 0,0 1 0,-1 0 0,1 0 0,0 0 0,0-1 0,-1 1 0,1 0 0,0 0 0,-1 0 0,1 0 0,0 1 0,-1-1 0,1 0 0,0 0 0,-1 0 0,1 0 0,0 1 0,-1-1 0,1 0 0,0 1 0,-1-1 0,1 0 0,-1 1 0,2 0 0,12 21 0,1 32 0,-14-50 0,-1-1 0,1 1 0,0-1 0,0 0 0,0 1 0,1-1 0,-1 0 0,1 1 0,0-1 0,0 0 0,3 4 0,-5-7 0,1 1 0,-1-1 0,1 0 0,-1 1 0,1-1 0,-1 0 0,1 1 0,-1-1 0,1 0 0,0 0 0,-1 1 0,1-1 0,-1 0 0,1 0 0,0 0 0,-1 0 0,1 0 0,0 0 0,-1 0 0,1 0 0,0 0 0,-1 0 0,2-1 0,0 1 0,-1-1 0,1 0 0,0 0 0,-1 0 0,1-1 0,-1 1 0,1 0 0,-1 0 0,0-1 0,0 1 0,3-4 0,2-6 0,1 0 0,-2-1 0,1 0 0,-2 0 0,7-24 0,-8 25 0,0 0 0,1 0 0,0 0 0,0 0 0,1 0 0,1 1 0,13-19 0,-19 29 0,1-1 0,-1 1 0,0-1 0,1 0 0,-1 1 0,1-1 0,-1 1 0,1-1 0,-1 1 0,1-1 0,-1 1 0,1 0 0,0-1 0,-1 1 0,1 0 0,0-1 0,-1 1 0,1 0 0,0 0 0,-1 0 0,1 0 0,0 0 0,-1-1 0,1 1 0,0 0 0,0 0 0,-1 1 0,1-1 0,0 0 0,-1 0 0,1 0 0,0 0 0,-1 1 0,1-1 0,0 0 0,-1 0 0,1 1 0,-1-1 0,1 1 0,0-1 0,-1 1 0,1-1 0,-1 1 0,1-1 0,-1 1 0,0-1 0,1 1 0,-1-1 0,1 1 0,-1 0 0,0-1 0,1 1 0,-1 0 0,0-1 0,0 1 0,0 1 0,15 49 0,-12-39 0,3 17 0,-5-22 0,0-1 0,0 0 0,1 0 0,-1 0 0,5 8 0,-5-12 0,0-1 0,0 1 0,1 0 0,-1 0 0,0-1 0,1 1 0,-1-1 0,1 1 0,0-1 0,0 0 0,-1 1 0,1-1 0,0 0 0,0 0 0,0 0 0,0-1 0,0 1 0,0 0 0,4 0 0,-1 0 0,-1 0 0,0 0 0,1-1 0,-1 0 0,1 1 0,-1-1 0,1-1 0,-1 1 0,1-1 0,-1 0 0,1 0 0,-1 0 0,0 0 0,0-1 0,0 1 0,0-1 0,0 0 0,0-1 0,0 1 0,0-1 0,-1 0 0,1 1 0,-1-2 0,0 1 0,0 0 0,0 0 0,0-1 0,-1 0 0,1 0 0,-1 1 0,0-1 0,0-1 0,-1 1 0,1 0 0,-1 0 0,0-1 0,1-7 0,-1 10 0,0-2 0,-1 0 0,1 0 0,-1 0 0,0 0 0,0 0 0,0 0 0,0 0 0,-1 0 0,0 0 0,1 0 0,-1 0 0,-1 0 0,1 0 0,-4-5 0,5 8 0,0 1 0,0 0 0,0 0 0,0 0 0,0 0 0,0 0 0,-1 0 0,1 0 0,0 0 0,0 0 0,0 0 0,0 0 0,0 0 0,-1-1 0,1 1 0,0 0 0,0 0 0,0 0 0,0 0 0,-1 0 0,1 0 0,0 1 0,0-1 0,0 0 0,0 0 0,0 0 0,-1 0 0,1 0 0,0 0 0,0 0 0,0 0 0,0 0 0,0 0 0,0 0 0,-1 0 0,1 1 0,0-1 0,0 0 0,0 0 0,0 0 0,0 0 0,0 0 0,0 0 0,0 1 0,0-1 0,0 0 0,-1 0 0,1 0 0,-4 13 0,0 13 0,3-6 0,-1-5 0,0 0 0,2 0 0,0 0 0,0 0 0,1 0 0,7 28 0,-7-41 0,0 1 0,1-1 0,-1 0 0,0 0 0,1 0 0,0-1 0,-1 1 0,1 0 0,0-1 0,0 1 0,0-1 0,0 1 0,0-1 0,0 0 0,1 0 0,-1 0 0,0 0 0,1 0 0,-1-1 0,0 1 0,1-1 0,-1 1 0,1-1 0,-1 0 0,1 0 0,-1 0 0,0 0 0,1 0 0,4-2 0,-3 1 0,1 1 0,-1-1 0,0 0 0,0-1 0,0 1 0,0-1 0,0 0 0,0 0 0,0 0 0,0 0 0,-1-1 0,1 0 0,-1 0 0,0 1 0,0-2 0,4-3 0,-4 2 0,-1-1 0,1 0 0,-1 1 0,0-1 0,-1 0 0,1 0 0,-1 0 0,-1 0 0,1-9 0,-3-60 0,0 34 0,2 32 0,-1 0 0,0 0 0,-1 0 0,1 0 0,-2 0 0,1 0 0,-5-10 0,1 54 0,6-27 0,-1 2 0,1-1 0,1 0 0,-1 1 0,1-1 0,1 0 0,3 12 0,-5-19 0,1-1 0,0 0 0,-1 1 0,1-1 0,0 1 0,0-1 0,0 0 0,0 0 0,0 1 0,0-1 0,0 0 0,1 0 0,-1 0 0,0 0 0,1 0 0,-1 0 0,3 0 0,-2 0 0,1-1 0,-1 1 0,1-1 0,-1 0 0,1 0 0,-1 0 0,1 0 0,-1 0 0,1-1 0,0 1 0,-1-1 0,0 1 0,1-1 0,3-2 0,3 0 0,-1-1 0,0-1 0,1 0 0,-2 0 0,1 0 0,0-1 0,-1 0 0,0-1 0,-1 0 0,0 0 0,0 0 0,0-1 0,-1 1 0,0-1 0,0-1 0,-1 1 0,0-1 0,-1 0 0,1 1 0,-2-1 0,3-11 0,1-18 0,-1 0 0,-2 0 0,-3-72 0,-1 61 0,1 452 0,1-392 0,-1-1 0,2 1 0,-1-1 0,1 1 0,1-1 0,0 0 0,1 0 0,-1 0 0,2 0 0,-1-1 0,2 1 0,-1-1 0,1 0 0,0-1 0,1 0 0,0 0 0,1 0 0,-1-1 0,17 12 0,-15-13 0,1-1 0,0 0 0,0-1 0,1 0 0,-1 0 0,1-1 0,0 0 0,0-1 0,13 1 0,2-1 0,0-2 0,46-3 0,-67 2 0,0 1 0,0-1 0,0 0 0,0 0 0,0-1 0,0 1 0,-1-1 0,1 0 0,-1-1 0,1 1 0,-1-1 0,0 1 0,0-1 0,0-1 0,0 1 0,6-7 0,-7 5 0,0-1 0,1 1 0,-2-1 0,1 0 0,-1 1 0,1-1 0,-2 0 0,1 0 0,-1-1 0,0 1 0,0 0 0,0-12 0,-1 7 0,1-2 0,-1-1 0,0 1 0,-1-1 0,-4-16 0,5 28 0,0 1 0,0-1 0,-1 0 0,1 1 0,0-1 0,-1 0 0,0 1 0,1-1 0,-1 1 0,0-1 0,0 1 0,0-1 0,0 1 0,0-1 0,0 1 0,0 0 0,0 0 0,-1 0 0,1 0 0,0 0 0,-1 0 0,1 0 0,-1 0 0,1 0 0,-1 0 0,0 1 0,1-1 0,-1 1 0,1-1 0,-1 1 0,0 0 0,0 0 0,1 0 0,-1-1 0,0 2 0,1-1 0,-1 0 0,0 0 0,1 0 0,-1 1 0,0-1 0,-2 2 0,1 0 0,1-1 0,-1 1 0,1 0 0,-1 0 0,1 0 0,0 0 0,0 1 0,0-1 0,0 1 0,0-1 0,1 1 0,-1 0 0,1-1 0,0 1 0,0 0 0,0 0 0,-1 5 0,-12 54 0,14-56 0,-5 51 0,5-53 0,0-1 0,0 0 0,0 0 0,0 0 0,1 0 0,0 0 0,-1 0 0,1 1 0,0-2 0,1 1 0,-1 0 0,0 0 0,1 0 0,3 4 0,-4-6 0,0 0 0,0-1 0,0 1 0,0-1 0,0 1 0,1-1 0,-1 1 0,0-1 0,0 0 0,0 1 0,1-1 0,-1 0 0,0 0 0,0 0 0,1 0 0,-1 0 0,0 0 0,0-1 0,1 1 0,-1 0 0,0-1 0,0 1 0,1 0 0,-1-1 0,0 0 0,2 0 0,35-24 0,-22 14 0,-8 7 0,0 1 0,-1 0 0,1 0 0,0 1 0,0 0 0,1 0 0,-1 1 0,10 0 0,73 3 0,-40 0 0,48-2-1365,-106 0-5461</inkml:trace>
  <inkml:trace contextRef="#ctx0" brushRef="#br0" timeOffset="7599.44">718 1227 24575,'2067'0'-1365,"-2048"0"-5461</inkml:trace>
  <inkml:trace contextRef="#ctx0" brushRef="#br0" timeOffset="8533.34">3170 1118 24575,'-2'6'0,"-1"0"0,1 0 0,-1-1 0,0 1 0,-1 0 0,1-1 0,-1 0 0,-6 7 0,7-10 0,-4 7 0,-2-1 0,1 0 0,-15 9 0,14-11 0,1 1 0,0-1 0,1 1 0,-11 13 0,17-20 0,1 0 0,-1 1 0,1-1 0,0 1 0,-1-1 0,1 0 0,0 1 0,-1-1 0,1 1 0,0-1 0,0 1 0,-1 0 0,1-1 0,0 1 0,0-1 0,0 1 0,0-1 0,0 1 0,0-1 0,0 1 0,0 0 0,0-1 0,0 1 0,0-1 0,0 1 0,0-1 0,0 1 0,1 1 0,14 2 0,24-10 0,-37 6 0,7-2 86,1 0-1,-1 0 0,16 0 1,-21 2-208,0 1 0,-1-1 0,1 1 0,-1-1 0,0 1 0,1 0 0,-1 0 0,1 1 0,-1-1 1,0 1-1,0 0 0,0-1 0,3 4 0,5 3-6704</inkml:trace>
  <inkml:trace contextRef="#ctx0" brushRef="#br0" timeOffset="9416.5">3388 1074 24575,'-1'6'0,"1"0"0,-1-1 0,0 1 0,-1 0 0,1-1 0,-1 1 0,0-1 0,-1 0 0,-3 7 0,-32 45 0,21-32 0,2-8 0,-5 9 0,20-26 0,0 0 0,1 1 0,-1-1 0,0 1 0,0-1 0,0 0 0,0 1 0,0-1 0,0 0 0,0 1 0,1-1 0,-1 0 0,0 1 0,0-1 0,1 0 0,-1 1 0,0-1 0,0 0 0,1 0 0,-1 1 0,0-1 0,1 0 0,-1 0 0,0 1 0,1-1 0,-1 0 0,0 0 0,1 0 0,-1 0 0,0 0 0,1 0 0,-1 0 0,1 1 0,-1-1 0,0 0 0,1 0 0,-1 0 0,1-1 0,-1 1 0,23 2 0,-18-2 0,30 7-1365,-20-2-5461</inkml:trace>
  <inkml:trace contextRef="#ctx0" brushRef="#br0" timeOffset="9867.08">3580 1118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2666</Words>
  <Characters>15198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Ruudra Amola</cp:lastModifiedBy>
  <cp:revision>6</cp:revision>
  <dcterms:created xsi:type="dcterms:W3CDTF">2023-07-12T11:42:00Z</dcterms:created>
  <dcterms:modified xsi:type="dcterms:W3CDTF">2023-07-14T21:39:00Z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